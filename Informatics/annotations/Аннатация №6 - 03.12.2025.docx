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43094D1" w14:textId="77777777" w:rsidR="00BE43DE" w:rsidRPr="00072F9D" w:rsidRDefault="00000000">
      <w:pPr>
        <w:pStyle w:val="Standard"/>
        <w:jc w:val="center"/>
        <w:rPr>
          <w:lang w:val="ru-RU"/>
        </w:rPr>
      </w:pPr>
      <w:r>
        <w:rPr>
          <w:lang w:val="ru-RU"/>
        </w:rPr>
        <w:t xml:space="preserve">Университет ИТМО, факультет программной инженерии и компьютерной техники </w:t>
      </w:r>
    </w:p>
    <w:p w14:paraId="26C9D684" w14:textId="77777777" w:rsidR="00BE43DE" w:rsidRPr="00072F9D" w:rsidRDefault="00000000">
      <w:pPr>
        <w:pStyle w:val="Standard"/>
        <w:jc w:val="center"/>
        <w:rPr>
          <w:lang w:val="ru-RU"/>
        </w:rPr>
      </w:pPr>
      <w:r>
        <w:rPr>
          <w:lang w:val="ru-RU"/>
        </w:rPr>
        <w:t>Двухнедельная отчётная работа по «Информатике»: аннотация к статье</w:t>
      </w:r>
    </w:p>
    <w:p w14:paraId="28374F76" w14:textId="77777777" w:rsidR="00BE43DE" w:rsidRDefault="00BE43DE">
      <w:pPr>
        <w:pStyle w:val="Standard"/>
        <w:jc w:val="center"/>
        <w:rPr>
          <w:lang w:val="ru-RU"/>
        </w:rPr>
      </w:pPr>
    </w:p>
    <w:tbl>
      <w:tblPr>
        <w:tblW w:w="10998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117"/>
        <w:gridCol w:w="1115"/>
        <w:gridCol w:w="5144"/>
        <w:gridCol w:w="1604"/>
        <w:gridCol w:w="982"/>
        <w:gridCol w:w="1036"/>
      </w:tblGrid>
      <w:tr w:rsidR="00BE43DE" w14:paraId="40D52410" w14:textId="77777777" w:rsidTr="00072F9D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F01C9C" w14:textId="77777777" w:rsidR="00BE43DE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867618" w14:textId="77777777" w:rsidR="00BE43DE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6D6671" w14:textId="77777777" w:rsidR="00BE43DE" w:rsidRPr="00072F9D" w:rsidRDefault="00000000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Название статьи/главы книги/видеолекции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FFA9DB" w14:textId="77777777" w:rsidR="00BE43DE" w:rsidRPr="00072F9D" w:rsidRDefault="00000000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Дата публикации (не старше 2022 года)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24283A" w14:textId="77777777" w:rsidR="00BE43DE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801AD" w14:textId="77777777" w:rsidR="00BE43DE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сдачи</w:t>
            </w:r>
          </w:p>
        </w:tc>
      </w:tr>
      <w:tr w:rsidR="00BE43DE" w14:paraId="70BDCB75" w14:textId="77777777" w:rsidTr="00072F9D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D547F6" w14:textId="6C4D94F7" w:rsidR="00BE43DE" w:rsidRPr="00072F9D" w:rsidRDefault="00072F9D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</w:rPr>
              <w:t>10.09.2025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369384" w14:textId="77777777" w:rsidR="00BE43DE" w:rsidRDefault="00000000">
            <w:pPr>
              <w:pStyle w:val="Standard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C5FF0D" w14:textId="20E1FFF4" w:rsidR="00BE43DE" w:rsidRPr="00072F9D" w:rsidRDefault="00072F9D">
            <w:pPr>
              <w:pStyle w:val="Standard"/>
            </w:pPr>
            <w:r w:rsidRPr="00072F9D">
              <w:rPr>
                <w:sz w:val="18"/>
                <w:szCs w:val="18"/>
              </w:rPr>
              <w:t>Data Representation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D6763B" w14:textId="3788C847" w:rsidR="00BE43DE" w:rsidRPr="00072F9D" w:rsidRDefault="00072F9D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</w:rPr>
              <w:t>21.03.2025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828D79" w14:textId="6DB6FD7B" w:rsidR="00BE43DE" w:rsidRPr="00072F9D" w:rsidRDefault="00072F9D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430 слов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A4534" w14:textId="78D5F1CC" w:rsidR="00BE43DE" w:rsidRPr="00072F9D" w:rsidRDefault="00072F9D">
            <w:pPr>
              <w:pStyle w:val="Standard"/>
              <w:jc w:val="center"/>
            </w:pPr>
            <w:r w:rsidRPr="00072F9D">
              <w:rPr>
                <w:sz w:val="18"/>
                <w:szCs w:val="18"/>
              </w:rPr>
              <w:t>24.09.2025</w:t>
            </w:r>
          </w:p>
        </w:tc>
      </w:tr>
      <w:tr w:rsidR="009B2904" w14:paraId="5E458792" w14:textId="77777777" w:rsidTr="00072F9D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545007" w14:textId="343D82CA" w:rsidR="009B2904" w:rsidRPr="009B2904" w:rsidRDefault="009B2904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24.09.2025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8EE333" w14:textId="36CF4EBC" w:rsidR="009B2904" w:rsidRPr="009B2904" w:rsidRDefault="009B2904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AF0061" w14:textId="1116B0D4" w:rsidR="009B2904" w:rsidRPr="002A60F3" w:rsidRDefault="002A60F3">
            <w:pPr>
              <w:pStyle w:val="Standard"/>
              <w:rPr>
                <w:sz w:val="18"/>
                <w:szCs w:val="18"/>
                <w:lang w:val="ru-RU"/>
              </w:rPr>
            </w:pPr>
            <w:r w:rsidRPr="002A60F3">
              <w:rPr>
                <w:sz w:val="18"/>
                <w:szCs w:val="18"/>
                <w:lang w:val="ru-RU"/>
              </w:rPr>
              <w:t>LZMA - современный подход к сжатию данных без потерь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AE75D0" w14:textId="6CF1883A" w:rsidR="009B2904" w:rsidRPr="002A60F3" w:rsidRDefault="002D50B7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14.02.2024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EA67AF" w14:textId="2C0D1952" w:rsidR="009B2904" w:rsidRPr="008A29D1" w:rsidRDefault="008A29D1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</w:rPr>
              <w:t>500</w:t>
            </w:r>
            <w:r>
              <w:rPr>
                <w:sz w:val="18"/>
                <w:lang w:val="ru-RU"/>
              </w:rPr>
              <w:t xml:space="preserve"> слов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8641D" w14:textId="72235181" w:rsidR="009B2904" w:rsidRPr="009B2904" w:rsidRDefault="009B2904">
            <w:pPr>
              <w:pStyle w:val="Standard"/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08.10.2025</w:t>
            </w:r>
          </w:p>
        </w:tc>
      </w:tr>
      <w:tr w:rsidR="000F1AEE" w14:paraId="69ADFA31" w14:textId="77777777" w:rsidTr="00072F9D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4A9CB1" w14:textId="10E1ED9F" w:rsidR="000F1AEE" w:rsidRDefault="000F1AEE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08.10.2025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69E9AC" w14:textId="46659A3E" w:rsidR="000F1AEE" w:rsidRDefault="000F1AEE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3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364E3D" w14:textId="2E5090F2" w:rsidR="000F1AEE" w:rsidRPr="00D933E7" w:rsidRDefault="00D933E7">
            <w:pPr>
              <w:pStyle w:val="Standard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</w:rPr>
              <w:t>Python</w:t>
            </w:r>
            <w:r w:rsidRPr="00D933E7">
              <w:rPr>
                <w:sz w:val="18"/>
                <w:szCs w:val="18"/>
                <w:lang w:val="ru-RU"/>
              </w:rPr>
              <w:t xml:space="preserve"> 3.14 – </w:t>
            </w:r>
            <w:r>
              <w:rPr>
                <w:sz w:val="18"/>
                <w:szCs w:val="18"/>
                <w:lang w:val="ru-RU"/>
              </w:rPr>
              <w:t>лучшая версия и почему стоит на нее перейти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6471D2" w14:textId="27076C71" w:rsidR="000F1AEE" w:rsidRDefault="00D933E7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08.10.2025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6F6246" w14:textId="78049C20" w:rsidR="000F1AEE" w:rsidRPr="00155483" w:rsidRDefault="00155483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1152 слов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A013A" w14:textId="28EFB8D1" w:rsidR="000F1AEE" w:rsidRDefault="000F1AEE">
            <w:pPr>
              <w:pStyle w:val="Standard"/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22.10.2025</w:t>
            </w:r>
          </w:p>
        </w:tc>
      </w:tr>
      <w:tr w:rsidR="004341B5" w14:paraId="4E1F3AC2" w14:textId="77777777" w:rsidTr="00072F9D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F6BAD0" w14:textId="6ADAAF63" w:rsidR="004341B5" w:rsidRPr="004341B5" w:rsidRDefault="004341B5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22.</w:t>
            </w:r>
            <w:r w:rsidR="00D87F08">
              <w:rPr>
                <w:sz w:val="18"/>
              </w:rPr>
              <w:t>10</w:t>
            </w:r>
            <w:r>
              <w:rPr>
                <w:sz w:val="18"/>
              </w:rPr>
              <w:t>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6997FF" w14:textId="2E32D1B4" w:rsidR="004341B5" w:rsidRPr="004341B5" w:rsidRDefault="004341B5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F91B0F" w14:textId="331E8360" w:rsidR="004341B5" w:rsidRDefault="004341B5">
            <w:pPr>
              <w:pStyle w:val="Standard"/>
              <w:rPr>
                <w:sz w:val="18"/>
                <w:szCs w:val="18"/>
              </w:rPr>
            </w:pPr>
            <w:proofErr w:type="spellStart"/>
            <w:r w:rsidRPr="004341B5">
              <w:rPr>
                <w:sz w:val="18"/>
                <w:szCs w:val="18"/>
              </w:rPr>
              <w:t>Typst</w:t>
            </w:r>
            <w:proofErr w:type="spellEnd"/>
            <w:r w:rsidRPr="004341B5">
              <w:rPr>
                <w:sz w:val="18"/>
                <w:szCs w:val="18"/>
              </w:rPr>
              <w:t xml:space="preserve">: </w:t>
            </w:r>
            <w:proofErr w:type="spellStart"/>
            <w:r w:rsidRPr="004341B5">
              <w:rPr>
                <w:sz w:val="18"/>
                <w:szCs w:val="18"/>
              </w:rPr>
              <w:t>возможная</w:t>
            </w:r>
            <w:proofErr w:type="spellEnd"/>
            <w:r w:rsidRPr="004341B5">
              <w:rPr>
                <w:sz w:val="18"/>
                <w:szCs w:val="18"/>
              </w:rPr>
              <w:t xml:space="preserve"> </w:t>
            </w:r>
            <w:proofErr w:type="spellStart"/>
            <w:r w:rsidRPr="004341B5">
              <w:rPr>
                <w:sz w:val="18"/>
                <w:szCs w:val="18"/>
              </w:rPr>
              <w:t>замена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 w:rsidRPr="004341B5">
              <w:rPr>
                <w:sz w:val="18"/>
                <w:szCs w:val="18"/>
              </w:rPr>
              <w:t>LaTeX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8FC704" w14:textId="286F3CFC" w:rsidR="004341B5" w:rsidRPr="004341B5" w:rsidRDefault="004341B5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17.09.2025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D2E9F9" w14:textId="6CE5AF92" w:rsidR="004341B5" w:rsidRPr="0030133D" w:rsidRDefault="0030133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</w:rPr>
              <w:t xml:space="preserve">2230 </w:t>
            </w:r>
            <w:r>
              <w:rPr>
                <w:sz w:val="18"/>
                <w:lang w:val="ru-RU"/>
              </w:rPr>
              <w:t>слов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6E9AB" w14:textId="715A9312" w:rsidR="004341B5" w:rsidRPr="004341B5" w:rsidRDefault="004341B5">
            <w:pPr>
              <w:pStyle w:val="Standard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05.11.2025</w:t>
            </w:r>
          </w:p>
        </w:tc>
      </w:tr>
      <w:tr w:rsidR="00EF4EC2" w14:paraId="3D317410" w14:textId="77777777" w:rsidTr="00072F9D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560340" w14:textId="72ED5C1B" w:rsidR="00EF4EC2" w:rsidRPr="00EF4EC2" w:rsidRDefault="00EF4EC2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05.11.2025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C7750E" w14:textId="03F3CEB1" w:rsidR="00EF4EC2" w:rsidRPr="00EF4EC2" w:rsidRDefault="00EF4EC2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5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E28CE0" w14:textId="4D004C8B" w:rsidR="00EF4EC2" w:rsidRPr="00EF4EC2" w:rsidRDefault="00EF4EC2">
            <w:pPr>
              <w:pStyle w:val="Standard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Офисный пакет на базе ИИ от </w:t>
            </w:r>
            <w:hyperlink r:id="rId7" w:history="1">
              <w:proofErr w:type="spellStart"/>
              <w:r w:rsidRPr="00EF4EC2">
                <w:rPr>
                  <w:rStyle w:val="a6"/>
                  <w:sz w:val="18"/>
                  <w:szCs w:val="18"/>
                </w:rPr>
                <w:t>Skywork</w:t>
              </w:r>
              <w:proofErr w:type="spellEnd"/>
              <w:r w:rsidRPr="00EF4EC2">
                <w:rPr>
                  <w:rStyle w:val="a6"/>
                  <w:sz w:val="18"/>
                  <w:szCs w:val="18"/>
                  <w:lang w:val="ru-RU"/>
                </w:rPr>
                <w:t>.</w:t>
              </w:r>
              <w:r w:rsidRPr="00EF4EC2">
                <w:rPr>
                  <w:rStyle w:val="a6"/>
                  <w:sz w:val="18"/>
                  <w:szCs w:val="18"/>
                </w:rPr>
                <w:t>ai</w:t>
              </w:r>
            </w:hyperlink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4351B4" w14:textId="5A053F79" w:rsidR="00EF4EC2" w:rsidRPr="00EF4EC2" w:rsidRDefault="00EF4EC2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22.05.2025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A2488B" w14:textId="01A557E2" w:rsidR="00EF4EC2" w:rsidRPr="00EF4EC2" w:rsidRDefault="00EF4EC2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1090 слов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5FAC0" w14:textId="48EB3F9A" w:rsidR="00EF4EC2" w:rsidRPr="00EF4EC2" w:rsidRDefault="00EF4EC2">
            <w:pPr>
              <w:pStyle w:val="Standard"/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19.11.2025</w:t>
            </w:r>
          </w:p>
        </w:tc>
      </w:tr>
      <w:tr w:rsidR="00CC541C" w14:paraId="66A9FA41" w14:textId="77777777" w:rsidTr="00072F9D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5AABA2" w14:textId="26C2817A" w:rsidR="00CC541C" w:rsidRDefault="00CC541C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19.11.2025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7721A4" w14:textId="140FD006" w:rsidR="00CC541C" w:rsidRPr="00CC541C" w:rsidRDefault="00CC541C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528ED6" w14:textId="7E86BD9F" w:rsidR="00CC541C" w:rsidRPr="00CC541C" w:rsidRDefault="00CC541C">
            <w:pPr>
              <w:pStyle w:val="Standard"/>
              <w:rPr>
                <w:sz w:val="18"/>
                <w:szCs w:val="18"/>
                <w:lang w:val="ru-RU"/>
              </w:rPr>
            </w:pPr>
            <w:r w:rsidRPr="00CC541C">
              <w:rPr>
                <w:sz w:val="18"/>
                <w:szCs w:val="18"/>
                <w:lang w:val="ru-RU"/>
              </w:rPr>
              <w:t>Трансформация мобильной разработки с помощью</w:t>
            </w:r>
            <w:r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CC541C">
              <w:rPr>
                <w:sz w:val="18"/>
                <w:szCs w:val="18"/>
                <w:lang w:val="ru-RU"/>
              </w:rPr>
              <w:t>Backend</w:t>
            </w:r>
            <w:proofErr w:type="spellEnd"/>
            <w:r>
              <w:rPr>
                <w:sz w:val="18"/>
                <w:szCs w:val="18"/>
                <w:lang w:val="ru-RU"/>
              </w:rPr>
              <w:t>-</w:t>
            </w:r>
            <w:r w:rsidRPr="00CC541C">
              <w:rPr>
                <w:sz w:val="18"/>
                <w:szCs w:val="18"/>
                <w:lang w:val="ru-RU"/>
              </w:rPr>
              <w:t>Driven</w:t>
            </w:r>
            <w:r>
              <w:rPr>
                <w:sz w:val="18"/>
                <w:szCs w:val="18"/>
                <w:lang w:val="ru-RU"/>
              </w:rPr>
              <w:t>-</w:t>
            </w:r>
            <w:r w:rsidRPr="00CC541C">
              <w:rPr>
                <w:sz w:val="18"/>
                <w:szCs w:val="18"/>
                <w:lang w:val="ru-RU"/>
              </w:rPr>
              <w:t>UI</w:t>
            </w:r>
            <w:r>
              <w:rPr>
                <w:sz w:val="18"/>
                <w:szCs w:val="18"/>
                <w:lang w:val="ru-RU"/>
              </w:rPr>
              <w:t xml:space="preserve">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3E5DB0" w14:textId="748BFE17" w:rsidR="00CC541C" w:rsidRPr="00CC541C" w:rsidRDefault="00CC541C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  <w:lang w:val="ru-RU"/>
              </w:rPr>
              <w:t>13.08.2024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9D20C0" w14:textId="52922E0D" w:rsidR="00CC541C" w:rsidRPr="00CC541C" w:rsidRDefault="00EC33D1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</w:rPr>
              <w:t>~500</w:t>
            </w:r>
            <w:r w:rsidR="00CC541C">
              <w:rPr>
                <w:sz w:val="18"/>
              </w:rPr>
              <w:t xml:space="preserve"> </w:t>
            </w:r>
            <w:r w:rsidR="00CC541C">
              <w:rPr>
                <w:sz w:val="18"/>
                <w:lang w:val="ru-RU"/>
              </w:rPr>
              <w:t>слов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E2A4F" w14:textId="05EF9E96" w:rsidR="00CC541C" w:rsidRDefault="00CC541C">
            <w:pPr>
              <w:pStyle w:val="Standard"/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03.12.2025</w:t>
            </w:r>
          </w:p>
        </w:tc>
      </w:tr>
    </w:tbl>
    <w:p w14:paraId="45F5E97A" w14:textId="77777777" w:rsidR="00BE43DE" w:rsidRDefault="00BE43DE">
      <w:pPr>
        <w:pStyle w:val="Standard"/>
        <w:jc w:val="center"/>
        <w:rPr>
          <w:lang w:val="ru-RU"/>
        </w:rPr>
      </w:pPr>
    </w:p>
    <w:p w14:paraId="060AD2ED" w14:textId="1A773476" w:rsidR="00BE43DE" w:rsidRPr="00072F9D" w:rsidRDefault="00000000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</w:r>
      <w:r w:rsidR="00072F9D">
        <w:rPr>
          <w:u w:val="single"/>
          <w:lang w:val="ru-RU"/>
        </w:rPr>
        <w:t>Васидов Мухаммадсаид</w:t>
      </w:r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 w:rsidR="00072F9D">
        <w:rPr>
          <w:i/>
          <w:u w:val="single"/>
        </w:rPr>
        <w:t>P</w:t>
      </w:r>
      <w:r w:rsidR="00072F9D" w:rsidRPr="00072F9D">
        <w:rPr>
          <w:i/>
          <w:u w:val="single"/>
          <w:lang w:val="ru-RU"/>
        </w:rPr>
        <w:t>3132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14:paraId="684A8D43" w14:textId="2CB47032" w:rsidR="00BE43DE" w:rsidRPr="00072F9D" w:rsidRDefault="00000000">
      <w:pPr>
        <w:pStyle w:val="Standard"/>
        <w:tabs>
          <w:tab w:val="left" w:pos="3180"/>
          <w:tab w:val="left" w:pos="9781"/>
        </w:tabs>
        <w:rPr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tbl>
      <w:tblPr>
        <w:tblW w:w="0" w:type="auto"/>
        <w:tblInd w:w="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740"/>
      </w:tblGrid>
      <w:tr w:rsidR="00BE43DE" w:rsidRPr="00CC541C" w14:paraId="47867B1A" w14:textId="77777777">
        <w:trPr>
          <w:trHeight w:val="795"/>
        </w:trPr>
        <w:tc>
          <w:tcPr>
            <w:tcW w:w="10735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1A21E7" w14:textId="77777777" w:rsidR="00BE43DE" w:rsidRPr="00072F9D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Прямая полная ссылка на источник или сокращённая ссылка (</w:t>
            </w:r>
            <w:r>
              <w:rPr>
                <w:b/>
                <w:bCs/>
              </w:rPr>
              <w:t>bit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ly</w:t>
            </w:r>
            <w:proofErr w:type="spellEnd"/>
            <w:r>
              <w:rPr>
                <w:b/>
                <w:bCs/>
                <w:lang w:val="ru-RU"/>
              </w:rPr>
              <w:t xml:space="preserve">, </w:t>
            </w:r>
            <w:r>
              <w:rPr>
                <w:b/>
                <w:bCs/>
              </w:rPr>
              <w:t>tr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im</w:t>
            </w:r>
            <w:proofErr w:type="spellEnd"/>
            <w:r>
              <w:rPr>
                <w:b/>
                <w:bCs/>
                <w:lang w:val="ru-RU"/>
              </w:rPr>
              <w:t xml:space="preserve"> и </w:t>
            </w:r>
            <w:proofErr w:type="gramStart"/>
            <w:r>
              <w:rPr>
                <w:b/>
                <w:bCs/>
                <w:lang w:val="ru-RU"/>
              </w:rPr>
              <w:t>т.п.</w:t>
            </w:r>
            <w:proofErr w:type="gramEnd"/>
            <w:r>
              <w:rPr>
                <w:b/>
                <w:bCs/>
                <w:lang w:val="ru-RU"/>
              </w:rPr>
              <w:t>)</w:t>
            </w:r>
          </w:p>
          <w:p w14:paraId="7893573B" w14:textId="222D6836" w:rsidR="00BE43DE" w:rsidRPr="004341B5" w:rsidRDefault="00EC33D1">
            <w:pPr>
              <w:pStyle w:val="TableContents"/>
              <w:rPr>
                <w:b/>
                <w:bCs/>
                <w:lang w:val="ru-RU"/>
              </w:rPr>
            </w:pPr>
            <w:hyperlink r:id="rId8" w:history="1">
              <w:r w:rsidRPr="00EC33D1">
                <w:rPr>
                  <w:rStyle w:val="a6"/>
                  <w:b/>
                  <w:bCs/>
                  <w:lang w:val="ru-RU"/>
                </w:rPr>
                <w:t>https://medium.com/@oril_/transforming-mobile-development-with-backend-driven-ui-c65df97baa79</w:t>
              </w:r>
            </w:hyperlink>
          </w:p>
        </w:tc>
      </w:tr>
      <w:tr w:rsidR="00BE43DE" w:rsidRPr="00EC33D1" w14:paraId="78168B77" w14:textId="77777777">
        <w:tc>
          <w:tcPr>
            <w:tcW w:w="107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2D7A47" w14:textId="77777777" w:rsidR="00BE43DE" w:rsidRPr="00D933E7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Теги, ключевые слова или словосочетания (минимум три слова)</w:t>
            </w:r>
          </w:p>
          <w:p w14:paraId="5A6537B2" w14:textId="4067F17A" w:rsidR="00BE43DE" w:rsidRPr="00EC33D1" w:rsidRDefault="00CC541C" w:rsidP="009B2904">
            <w:pPr>
              <w:pStyle w:val="TableContents"/>
              <w:rPr>
                <w:b/>
                <w:bCs/>
              </w:rPr>
            </w:pPr>
            <w:r w:rsidRPr="00EC33D1">
              <w:rPr>
                <w:b/>
                <w:bCs/>
              </w:rPr>
              <w:t xml:space="preserve">- </w:t>
            </w:r>
            <w:r w:rsidR="00EC33D1">
              <w:rPr>
                <w:b/>
                <w:bCs/>
              </w:rPr>
              <w:t>Backend-</w:t>
            </w:r>
            <w:proofErr w:type="gramStart"/>
            <w:r w:rsidR="00EC33D1">
              <w:rPr>
                <w:b/>
                <w:bCs/>
              </w:rPr>
              <w:t xml:space="preserve">Development, </w:t>
            </w:r>
            <w:r w:rsidR="00EC33D1">
              <w:rPr>
                <w:b/>
                <w:bCs/>
                <w:lang w:val="ru-RU"/>
              </w:rPr>
              <w:t>Технология</w:t>
            </w:r>
            <w:proofErr w:type="gramEnd"/>
            <w:r w:rsidR="00EC33D1" w:rsidRPr="00EC33D1">
              <w:rPr>
                <w:b/>
                <w:bCs/>
              </w:rPr>
              <w:t xml:space="preserve">, </w:t>
            </w:r>
            <w:r w:rsidR="00EC33D1">
              <w:rPr>
                <w:b/>
                <w:bCs/>
              </w:rPr>
              <w:t>Software-Development, Backend-Driven-UI</w:t>
            </w:r>
          </w:p>
        </w:tc>
      </w:tr>
      <w:tr w:rsidR="00BE43DE" w:rsidRPr="00CC541C" w14:paraId="4CF41077" w14:textId="77777777">
        <w:tc>
          <w:tcPr>
            <w:tcW w:w="107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F15256" w14:textId="77777777" w:rsidR="00BE43DE" w:rsidRPr="00072F9D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Перечень фактов, упомянутых в статье (минимум четыре пункта)</w:t>
            </w:r>
          </w:p>
          <w:p w14:paraId="17195158" w14:textId="77777777" w:rsidR="00F81E3F" w:rsidRDefault="00DC588D" w:rsidP="004E12BD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 xml:space="preserve">В </w:t>
            </w:r>
            <w:r w:rsidR="00EC33D1">
              <w:t>BDUI</w:t>
            </w:r>
            <w:r w:rsidR="00EC33D1" w:rsidRPr="00EC33D1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сервер управляет логикой приложения и описывает, как должен выглядит интерфейс, а приложение </w:t>
            </w:r>
            <w:r w:rsidR="00CA294B">
              <w:rPr>
                <w:lang w:val="ru-RU"/>
              </w:rPr>
              <w:t>проста следует этим указаниям.</w:t>
            </w:r>
          </w:p>
          <w:p w14:paraId="456ABE91" w14:textId="5CF25CDA" w:rsidR="00CA294B" w:rsidRPr="00CA294B" w:rsidRDefault="00CA294B" w:rsidP="004E12BD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 xml:space="preserve">Этот подход позволяет обновлять интерфейс без необходимости выпускать новые версии в </w:t>
            </w:r>
            <w:r>
              <w:t>App</w:t>
            </w:r>
            <w:r w:rsidRPr="00CA294B">
              <w:rPr>
                <w:lang w:val="ru-RU"/>
              </w:rPr>
              <w:t xml:space="preserve"> </w:t>
            </w:r>
            <w:r>
              <w:t>Store</w:t>
            </w:r>
            <w:r w:rsidRPr="00CA294B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или </w:t>
            </w:r>
            <w:r>
              <w:t>Play</w:t>
            </w:r>
            <w:r w:rsidRPr="00CA294B">
              <w:rPr>
                <w:lang w:val="ru-RU"/>
              </w:rPr>
              <w:t xml:space="preserve"> </w:t>
            </w:r>
            <w:r>
              <w:t>Market</w:t>
            </w:r>
            <w:r>
              <w:rPr>
                <w:lang w:val="ru-RU"/>
              </w:rPr>
              <w:t>.</w:t>
            </w:r>
          </w:p>
          <w:p w14:paraId="47170439" w14:textId="77777777" w:rsidR="00CA294B" w:rsidRPr="00CA294B" w:rsidRDefault="00CA294B" w:rsidP="004E12BD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 xml:space="preserve">Многие крупные компании уже используют этот подход: </w:t>
            </w:r>
            <w:r>
              <w:t>Facebook</w:t>
            </w:r>
            <w:r w:rsidRPr="00CA294B">
              <w:rPr>
                <w:lang w:val="ru-RU"/>
              </w:rPr>
              <w:t xml:space="preserve">, </w:t>
            </w:r>
            <w:r>
              <w:t>Airbnb</w:t>
            </w:r>
            <w:r w:rsidRPr="00CA294B">
              <w:rPr>
                <w:lang w:val="ru-RU"/>
              </w:rPr>
              <w:t xml:space="preserve">, </w:t>
            </w:r>
            <w:r>
              <w:t>Netflix</w:t>
            </w:r>
            <w:r w:rsidRPr="00CA294B">
              <w:rPr>
                <w:lang w:val="ru-RU"/>
              </w:rPr>
              <w:t xml:space="preserve">, </w:t>
            </w:r>
            <w:r>
              <w:t>Spotify</w:t>
            </w:r>
            <w:r>
              <w:rPr>
                <w:lang w:val="ru-RU"/>
              </w:rPr>
              <w:t>.</w:t>
            </w:r>
          </w:p>
          <w:p w14:paraId="6BE50B6C" w14:textId="6BDEC9D8" w:rsidR="00CA294B" w:rsidRDefault="00CA294B" w:rsidP="004E12BD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t>BDUI</w:t>
            </w:r>
            <w:r w:rsidRPr="00CA294B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управляет внешним видом интерфейса для разных пользователей, что полезно для </w:t>
            </w:r>
            <w:r>
              <w:t>A</w:t>
            </w:r>
            <w:r w:rsidRPr="00CA294B">
              <w:rPr>
                <w:lang w:val="ru-RU"/>
              </w:rPr>
              <w:t>/</w:t>
            </w:r>
            <w:r>
              <w:t>B</w:t>
            </w:r>
            <w:r w:rsidRPr="00CA294B">
              <w:rPr>
                <w:lang w:val="ru-RU"/>
              </w:rPr>
              <w:t xml:space="preserve"> </w:t>
            </w:r>
            <w:r>
              <w:rPr>
                <w:lang w:val="ru-RU"/>
              </w:rPr>
              <w:t>тестирования.</w:t>
            </w:r>
          </w:p>
        </w:tc>
      </w:tr>
      <w:tr w:rsidR="00BE43DE" w:rsidRPr="00CC541C" w14:paraId="547D7F7C" w14:textId="77777777">
        <w:trPr>
          <w:trHeight w:val="1079"/>
        </w:trPr>
        <w:tc>
          <w:tcPr>
            <w:tcW w:w="10735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4A28842A" w14:textId="77777777" w:rsidR="00BE43DE" w:rsidRPr="00072F9D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 (минимум три пункта)</w:t>
            </w:r>
          </w:p>
          <w:p w14:paraId="34339255" w14:textId="536D8102" w:rsidR="00F444D6" w:rsidRDefault="00F444D6" w:rsidP="00820437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>Ускоряет внедрение новых функций и улучшений.</w:t>
            </w:r>
          </w:p>
          <w:p w14:paraId="6E627C30" w14:textId="77777777" w:rsidR="001E34FF" w:rsidRDefault="00F444D6" w:rsidP="00820437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>Обновляет интерфейс без необходимости выпуска новых версий приложения.</w:t>
            </w:r>
          </w:p>
          <w:p w14:paraId="3E6B6559" w14:textId="77777777" w:rsidR="00F444D6" w:rsidRDefault="00F444D6" w:rsidP="00820437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 xml:space="preserve">Можно управлять разными версиями интерфейса, что удобно для </w:t>
            </w:r>
            <w:r>
              <w:t>A</w:t>
            </w:r>
            <w:r w:rsidRPr="00F444D6">
              <w:rPr>
                <w:lang w:val="ru-RU"/>
              </w:rPr>
              <w:t>/</w:t>
            </w:r>
            <w:r>
              <w:t>B</w:t>
            </w:r>
            <w:r w:rsidRPr="00F444D6">
              <w:rPr>
                <w:lang w:val="ru-RU"/>
              </w:rPr>
              <w:t xml:space="preserve"> </w:t>
            </w:r>
            <w:r>
              <w:rPr>
                <w:lang w:val="ru-RU"/>
              </w:rPr>
              <w:t>тестирования.</w:t>
            </w:r>
          </w:p>
          <w:p w14:paraId="18826032" w14:textId="77777777" w:rsidR="00F444D6" w:rsidRDefault="00F444D6" w:rsidP="00820437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>Снижает расход для поддержки и обновление за счет сокращения времени разработки.</w:t>
            </w:r>
          </w:p>
          <w:p w14:paraId="605914BD" w14:textId="0FD9DB76" w:rsidR="00F444D6" w:rsidRPr="00820437" w:rsidRDefault="00F444D6" w:rsidP="00820437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>Изменения становятся динамическими и быстрыми.</w:t>
            </w:r>
          </w:p>
        </w:tc>
      </w:tr>
      <w:tr w:rsidR="00BE43DE" w:rsidRPr="00F444D6" w14:paraId="2945CAAF" w14:textId="77777777">
        <w:trPr>
          <w:trHeight w:val="973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0964E" w14:textId="0CEC40CE" w:rsidR="00BE43DE" w:rsidRPr="00072F9D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 (минимум три пункта)</w:t>
            </w:r>
          </w:p>
          <w:p w14:paraId="21D7811B" w14:textId="77777777" w:rsidR="001E34FF" w:rsidRDefault="00F444D6" w:rsidP="001E34FF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При плохом интернет-</w:t>
            </w:r>
            <w:r>
              <w:rPr>
                <w:lang w:val="ru-RU"/>
              </w:rPr>
              <w:t>соединени</w:t>
            </w:r>
            <w:r>
              <w:rPr>
                <w:lang w:val="ru-RU"/>
              </w:rPr>
              <w:t>и интерфейс может работать медленно, так как постоянно получает инструкции от сервера.</w:t>
            </w:r>
          </w:p>
          <w:p w14:paraId="158EF759" w14:textId="77777777" w:rsidR="00F444D6" w:rsidRDefault="00795164" w:rsidP="001E34FF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Повышает нагрузку на сервере, так как вся логика выполняется на серверной стороне, что требует больших ресурсов.</w:t>
            </w:r>
          </w:p>
          <w:p w14:paraId="10ABC8DF" w14:textId="5AA47EAF" w:rsidR="00795164" w:rsidRPr="001E34FF" w:rsidRDefault="00795164" w:rsidP="001E34FF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При высокой нагрузке на сервер будут возникать задержки при обновлении интерфейса.</w:t>
            </w:r>
          </w:p>
        </w:tc>
      </w:tr>
      <w:tr w:rsidR="00BE43DE" w:rsidRPr="00CC541C" w14:paraId="1E79A249" w14:textId="77777777" w:rsidTr="00795164">
        <w:trPr>
          <w:trHeight w:val="3485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41415" w14:textId="63677C65" w:rsidR="00603167" w:rsidRDefault="00000000" w:rsidP="009B2904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Ваши замечания, пожелания преподавателю </w:t>
            </w:r>
            <w:r>
              <w:rPr>
                <w:b/>
                <w:bCs/>
                <w:i/>
                <w:lang w:val="ru-RU"/>
              </w:rPr>
              <w:t>или</w:t>
            </w:r>
            <w:r>
              <w:rPr>
                <w:b/>
                <w:bCs/>
                <w:lang w:val="ru-RU"/>
              </w:rPr>
              <w:t xml:space="preserve"> анекдот о программистах</w:t>
            </w:r>
            <w:r>
              <w:rPr>
                <w:rStyle w:val="a5"/>
                <w:b/>
                <w:bCs/>
                <w:lang w:val="ru-RU"/>
              </w:rPr>
              <w:footnoteReference w:id="1"/>
            </w:r>
          </w:p>
          <w:p w14:paraId="55544F78" w14:textId="0408ECE7" w:rsidR="00BE43DE" w:rsidRPr="00603167" w:rsidRDefault="00B532F9" w:rsidP="009B2904">
            <w:pPr>
              <w:pStyle w:val="TableContents"/>
              <w:rPr>
                <w:lang w:val="ru-RU"/>
              </w:rPr>
            </w:pP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794614F5" wp14:editId="7DFB0ECC">
                  <wp:extent cx="3619575" cy="2028553"/>
                  <wp:effectExtent l="0" t="0" r="0" b="0"/>
                  <wp:docPr id="135970265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970265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3915" cy="2036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1E377BFF" wp14:editId="044979F1">
                  <wp:extent cx="2362200" cy="2047537"/>
                  <wp:effectExtent l="0" t="0" r="0" b="0"/>
                  <wp:docPr id="9412244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2244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04" cy="2060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538F61" w14:textId="77777777" w:rsidR="0012069F" w:rsidRPr="00072F9D" w:rsidRDefault="0012069F" w:rsidP="00795164">
      <w:pPr>
        <w:pStyle w:val="Standard"/>
        <w:rPr>
          <w:lang w:val="ru-RU"/>
        </w:rPr>
      </w:pPr>
    </w:p>
    <w:sectPr w:rsidR="0012069F" w:rsidRPr="00072F9D">
      <w:pgSz w:w="11906" w:h="16838"/>
      <w:pgMar w:top="567" w:right="567" w:bottom="426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B580F" w14:textId="77777777" w:rsidR="00092275" w:rsidRDefault="00092275">
      <w:r>
        <w:separator/>
      </w:r>
    </w:p>
  </w:endnote>
  <w:endnote w:type="continuationSeparator" w:id="0">
    <w:p w14:paraId="2938F5B1" w14:textId="77777777" w:rsidR="00092275" w:rsidRDefault="000922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ndale Sans UI">
    <w:altName w:val="Calibri"/>
    <w:charset w:val="CC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B4E71" w14:textId="77777777" w:rsidR="00092275" w:rsidRDefault="00092275">
      <w:r>
        <w:separator/>
      </w:r>
    </w:p>
  </w:footnote>
  <w:footnote w:type="continuationSeparator" w:id="0">
    <w:p w14:paraId="7D408B6C" w14:textId="77777777" w:rsidR="00092275" w:rsidRDefault="00092275">
      <w:r>
        <w:continuationSeparator/>
      </w:r>
    </w:p>
  </w:footnote>
  <w:footnote w:id="1">
    <w:p w14:paraId="5337E0F4" w14:textId="77777777" w:rsidR="00BE43DE" w:rsidRPr="00072F9D" w:rsidRDefault="00000000">
      <w:pPr>
        <w:pStyle w:val="ad"/>
        <w:rPr>
          <w:lang w:val="ru-RU"/>
        </w:rPr>
      </w:pPr>
      <w:r>
        <w:rPr>
          <w:rStyle w:val="FootnoteCharacters"/>
        </w:rPr>
        <w:footnoteRef/>
      </w:r>
      <w:r>
        <w:rPr>
          <w:lang w:val="ru-RU"/>
        </w:rPr>
        <w:tab/>
        <w:t>Наличие этой графы не влияет на оценку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-76"/>
        </w:tabs>
        <w:ind w:left="356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-76"/>
        </w:tabs>
        <w:ind w:left="500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-76"/>
        </w:tabs>
        <w:ind w:left="644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-76"/>
        </w:tabs>
        <w:ind w:left="-76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-76"/>
        </w:tabs>
        <w:ind w:left="-76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-76"/>
        </w:tabs>
        <w:ind w:left="-76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-76"/>
        </w:tabs>
        <w:ind w:left="-76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-76"/>
        </w:tabs>
        <w:ind w:left="-76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-76"/>
        </w:tabs>
        <w:ind w:left="-76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bCs w:val="0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num w:numId="1" w16cid:durableId="22369672">
    <w:abstractNumId w:val="0"/>
  </w:num>
  <w:num w:numId="2" w16cid:durableId="2144762945">
    <w:abstractNumId w:val="1"/>
  </w:num>
  <w:num w:numId="3" w16cid:durableId="215508202">
    <w:abstractNumId w:val="2"/>
  </w:num>
  <w:num w:numId="4" w16cid:durableId="8586183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AFB"/>
    <w:rsid w:val="00072F9D"/>
    <w:rsid w:val="00092275"/>
    <w:rsid w:val="000F1AEE"/>
    <w:rsid w:val="0012069F"/>
    <w:rsid w:val="00155483"/>
    <w:rsid w:val="001E34FF"/>
    <w:rsid w:val="0021654B"/>
    <w:rsid w:val="002A0E55"/>
    <w:rsid w:val="002A60F3"/>
    <w:rsid w:val="002A74E6"/>
    <w:rsid w:val="002B5ED8"/>
    <w:rsid w:val="002C4CB1"/>
    <w:rsid w:val="002D50B7"/>
    <w:rsid w:val="002F3A4C"/>
    <w:rsid w:val="0030133D"/>
    <w:rsid w:val="0032656D"/>
    <w:rsid w:val="00375842"/>
    <w:rsid w:val="004341B5"/>
    <w:rsid w:val="004362B3"/>
    <w:rsid w:val="00484ACB"/>
    <w:rsid w:val="004E12BD"/>
    <w:rsid w:val="004E17B8"/>
    <w:rsid w:val="004E57E4"/>
    <w:rsid w:val="00525601"/>
    <w:rsid w:val="00576049"/>
    <w:rsid w:val="005964CA"/>
    <w:rsid w:val="00603167"/>
    <w:rsid w:val="00617AFB"/>
    <w:rsid w:val="006437E9"/>
    <w:rsid w:val="00771AA1"/>
    <w:rsid w:val="00795164"/>
    <w:rsid w:val="007F57C4"/>
    <w:rsid w:val="00820437"/>
    <w:rsid w:val="00851E6C"/>
    <w:rsid w:val="008A29D1"/>
    <w:rsid w:val="00913986"/>
    <w:rsid w:val="009463CC"/>
    <w:rsid w:val="009B2904"/>
    <w:rsid w:val="00A3351F"/>
    <w:rsid w:val="00A855BF"/>
    <w:rsid w:val="00B532F9"/>
    <w:rsid w:val="00B81D2C"/>
    <w:rsid w:val="00BE43DE"/>
    <w:rsid w:val="00C93AFA"/>
    <w:rsid w:val="00C97A2E"/>
    <w:rsid w:val="00CA294B"/>
    <w:rsid w:val="00CC541C"/>
    <w:rsid w:val="00CC5EF0"/>
    <w:rsid w:val="00CE70E4"/>
    <w:rsid w:val="00D01C0F"/>
    <w:rsid w:val="00D87F08"/>
    <w:rsid w:val="00D933E7"/>
    <w:rsid w:val="00DB2F20"/>
    <w:rsid w:val="00DC38A3"/>
    <w:rsid w:val="00DC588D"/>
    <w:rsid w:val="00E06757"/>
    <w:rsid w:val="00EC33D1"/>
    <w:rsid w:val="00EF4200"/>
    <w:rsid w:val="00EF4EC2"/>
    <w:rsid w:val="00F318FB"/>
    <w:rsid w:val="00F444D6"/>
    <w:rsid w:val="00F62002"/>
    <w:rsid w:val="00F81E3F"/>
    <w:rsid w:val="00FA4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A43461D"/>
  <w15:chartTrackingRefBased/>
  <w15:docId w15:val="{56268428-80EA-4EEA-9450-1F41E6BE6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styleId="1">
    <w:name w:val="heading 1"/>
    <w:basedOn w:val="10"/>
    <w:next w:val="a0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10"/>
    <w:next w:val="a0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10"/>
    <w:next w:val="a0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3z0">
    <w:name w:val="WW8Num3z0"/>
    <w:rPr>
      <w:b w:val="0"/>
      <w:bCs w:val="0"/>
    </w:rPr>
  </w:style>
  <w:style w:type="character" w:customStyle="1" w:styleId="WW8Num4z0">
    <w:name w:val="WW8Num4z0"/>
  </w:style>
  <w:style w:type="character" w:customStyle="1" w:styleId="11">
    <w:name w:val="Основной шрифт абзаца1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12">
    <w:name w:val="Основной шрифт абзаца1"/>
  </w:style>
  <w:style w:type="character" w:customStyle="1" w:styleId="a4">
    <w:name w:val="Текст сноски Знак"/>
    <w:rPr>
      <w:kern w:val="1"/>
      <w:lang w:val="en-US" w:bidi="en-US"/>
    </w:rPr>
  </w:style>
  <w:style w:type="character" w:customStyle="1" w:styleId="a5">
    <w:name w:val="Символ сноски"/>
    <w:rPr>
      <w:vertAlign w:val="superscript"/>
    </w:rPr>
  </w:style>
  <w:style w:type="character" w:styleId="a6">
    <w:name w:val="Hyperlink"/>
    <w:rPr>
      <w:color w:val="0563C1"/>
      <w:u w:val="single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EndnoteCharacters">
    <w:name w:val="Endnote Characters"/>
    <w:rPr>
      <w:vertAlign w:val="superscript"/>
    </w:rPr>
  </w:style>
  <w:style w:type="character" w:customStyle="1" w:styleId="a7">
    <w:name w:val="Символы концевой сноски"/>
  </w:style>
  <w:style w:type="character" w:styleId="a8">
    <w:name w:val="FollowedHyperlink"/>
    <w:rPr>
      <w:color w:val="954F72"/>
      <w:u w:val="single"/>
    </w:rPr>
  </w:style>
  <w:style w:type="character" w:customStyle="1" w:styleId="13">
    <w:name w:val="Неразрешенное упоминание1"/>
    <w:rPr>
      <w:color w:val="605E5C"/>
      <w:shd w:val="clear" w:color="auto" w:fill="E1DFDD"/>
    </w:rPr>
  </w:style>
  <w:style w:type="character" w:styleId="a9">
    <w:name w:val="footnote reference"/>
    <w:rPr>
      <w:vertAlign w:val="superscript"/>
    </w:rPr>
  </w:style>
  <w:style w:type="character" w:styleId="aa">
    <w:name w:val="endnote reference"/>
    <w:rPr>
      <w:vertAlign w:val="superscript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styleId="a0">
    <w:name w:val="Body Text"/>
    <w:basedOn w:val="a"/>
    <w:pPr>
      <w:spacing w:after="140" w:line="288" w:lineRule="auto"/>
    </w:pPr>
  </w:style>
  <w:style w:type="paragraph" w:styleId="ab">
    <w:name w:val="List"/>
    <w:basedOn w:val="Textbody"/>
  </w:style>
  <w:style w:type="paragraph" w:styleId="ac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10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customStyle="1" w:styleId="Standard">
    <w:name w:val="Standard"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14">
    <w:name w:val="Указатель1"/>
    <w:basedOn w:val="a"/>
    <w:pPr>
      <w:suppressLineNumbers/>
    </w:pPr>
    <w:rPr>
      <w:rFonts w:cs="Arial Unicode MS"/>
    </w:rPr>
  </w:style>
  <w:style w:type="paragraph" w:customStyle="1" w:styleId="15">
    <w:name w:val="Название объекта1"/>
    <w:basedOn w:val="Standard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Standard"/>
    <w:pPr>
      <w:suppressLineNumbers/>
    </w:pPr>
  </w:style>
  <w:style w:type="paragraph" w:styleId="ad">
    <w:name w:val="footnote text"/>
    <w:basedOn w:val="a"/>
    <w:rPr>
      <w:sz w:val="20"/>
      <w:szCs w:val="20"/>
    </w:rPr>
  </w:style>
  <w:style w:type="paragraph" w:customStyle="1" w:styleId="16">
    <w:name w:val="Обычный (Интернет)1"/>
    <w:basedOn w:val="a"/>
    <w:pPr>
      <w:widowControl/>
      <w:suppressAutoHyphens w:val="0"/>
      <w:spacing w:before="280" w:after="119"/>
      <w:textAlignment w:val="auto"/>
    </w:pPr>
    <w:rPr>
      <w:rFonts w:eastAsia="Times New Roman" w:cs="Times New Roman"/>
      <w:lang w:val="ru-RU" w:bidi="ar-SA"/>
    </w:rPr>
  </w:style>
  <w:style w:type="paragraph" w:customStyle="1" w:styleId="ae">
    <w:name w:val="Содержимое таблицы"/>
    <w:basedOn w:val="a"/>
    <w:pPr>
      <w:suppressLineNumbers/>
    </w:pPr>
  </w:style>
  <w:style w:type="paragraph" w:customStyle="1" w:styleId="af">
    <w:name w:val="Заголовок таблицы"/>
    <w:basedOn w:val="ae"/>
    <w:pPr>
      <w:jc w:val="center"/>
    </w:pPr>
    <w:rPr>
      <w:b/>
      <w:bCs/>
    </w:rPr>
  </w:style>
  <w:style w:type="paragraph" w:customStyle="1" w:styleId="af0">
    <w:name w:val="Блочная цитата"/>
    <w:basedOn w:val="a"/>
    <w:pPr>
      <w:spacing w:after="283"/>
      <w:ind w:left="567" w:right="567"/>
    </w:pPr>
  </w:style>
  <w:style w:type="paragraph" w:styleId="af1">
    <w:name w:val="Title"/>
    <w:basedOn w:val="10"/>
    <w:next w:val="a0"/>
    <w:qFormat/>
    <w:pPr>
      <w:jc w:val="center"/>
    </w:pPr>
    <w:rPr>
      <w:b/>
      <w:bCs/>
      <w:sz w:val="56"/>
      <w:szCs w:val="56"/>
    </w:rPr>
  </w:style>
  <w:style w:type="paragraph" w:styleId="af2">
    <w:name w:val="Subtitle"/>
    <w:basedOn w:val="10"/>
    <w:next w:val="a0"/>
    <w:qFormat/>
    <w:pPr>
      <w:spacing w:before="60"/>
      <w:jc w:val="center"/>
    </w:pPr>
    <w:rPr>
      <w:sz w:val="36"/>
      <w:szCs w:val="36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styleId="af3">
    <w:name w:val="Unresolved Mention"/>
    <w:basedOn w:val="a1"/>
    <w:uiPriority w:val="99"/>
    <w:semiHidden/>
    <w:unhideWhenUsed/>
    <w:rsid w:val="00072F9D"/>
    <w:rPr>
      <w:color w:val="605E5C"/>
      <w:shd w:val="clear" w:color="auto" w:fill="E1DFDD"/>
    </w:rPr>
  </w:style>
  <w:style w:type="paragraph" w:styleId="af4">
    <w:name w:val="No Spacing"/>
    <w:link w:val="af5"/>
    <w:uiPriority w:val="1"/>
    <w:qFormat/>
    <w:rsid w:val="002C4CB1"/>
    <w:rPr>
      <w:rFonts w:asciiTheme="minorHAnsi" w:eastAsiaTheme="minorEastAsia" w:hAnsiTheme="minorHAnsi" w:cstheme="minorBidi"/>
      <w:sz w:val="22"/>
      <w:szCs w:val="22"/>
    </w:rPr>
  </w:style>
  <w:style w:type="character" w:customStyle="1" w:styleId="af5">
    <w:name w:val="Без интервала Знак"/>
    <w:basedOn w:val="a1"/>
    <w:link w:val="af4"/>
    <w:uiPriority w:val="1"/>
    <w:rsid w:val="002C4CB1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oril_/transforming-mobile-development-with-backend-driven-ui-c65df97baa79" TargetMode="External"/><Relationship Id="rId3" Type="http://schemas.openxmlformats.org/officeDocument/2006/relationships/settings" Target="settings.xml"/><Relationship Id="rId7" Type="http://schemas.openxmlformats.org/officeDocument/2006/relationships/hyperlink" Target="skywork.ai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1250</TotalTime>
  <Pages>1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Sosnin</dc:creator>
  <cp:keywords/>
  <cp:lastModifiedBy>Васидов Мухаммадсаид Абдуфаттохович</cp:lastModifiedBy>
  <cp:revision>11</cp:revision>
  <cp:lastPrinted>1899-12-31T21:00:00Z</cp:lastPrinted>
  <dcterms:created xsi:type="dcterms:W3CDTF">2025-09-22T15:13:00Z</dcterms:created>
  <dcterms:modified xsi:type="dcterms:W3CDTF">2025-11-24T09:24:00Z</dcterms:modified>
</cp:coreProperties>
</file>