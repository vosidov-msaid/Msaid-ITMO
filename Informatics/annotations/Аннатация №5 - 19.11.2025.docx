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BE43DE" w14:paraId="40D52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6ADAAF63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</w:t>
            </w:r>
            <w:r w:rsidR="00D87F08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r w:rsidRPr="004341B5">
              <w:rPr>
                <w:sz w:val="18"/>
                <w:szCs w:val="18"/>
              </w:rPr>
              <w:t>Typst: возможная замена</w:t>
            </w:r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  <w:tr w:rsidR="00EF4EC2" w14:paraId="3D317410" w14:textId="77777777" w:rsidTr="00072F9D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340" w14:textId="72ED5C1B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750E" w14:textId="03F3CEB1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8CE0" w14:textId="4D004C8B" w:rsidR="00EF4EC2" w:rsidRPr="00EF4EC2" w:rsidRDefault="00EF4EC2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Офисный пакет на базе ИИ от </w:t>
            </w:r>
            <w:hyperlink r:id="rId7" w:history="1">
              <w:r w:rsidRPr="00EF4EC2">
                <w:rPr>
                  <w:rStyle w:val="a6"/>
                  <w:sz w:val="18"/>
                  <w:szCs w:val="18"/>
                </w:rPr>
                <w:t>Skywork</w:t>
              </w:r>
              <w:r w:rsidRPr="00EF4EC2">
                <w:rPr>
                  <w:rStyle w:val="a6"/>
                  <w:sz w:val="18"/>
                  <w:szCs w:val="18"/>
                  <w:lang w:val="ru-RU"/>
                </w:rPr>
                <w:t>.</w:t>
              </w:r>
              <w:r w:rsidRPr="00EF4EC2">
                <w:rPr>
                  <w:rStyle w:val="a6"/>
                  <w:sz w:val="18"/>
                  <w:szCs w:val="18"/>
                </w:rPr>
                <w:t>ai</w:t>
              </w:r>
            </w:hyperlink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351B4" w14:textId="5A053F79" w:rsidR="00EF4EC2" w:rsidRPr="00EF4EC2" w:rsidRDefault="00EF4EC2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22.05.2025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488B" w14:textId="01A557E2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1090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FAC0" w14:textId="48EB3F9A" w:rsidR="00EF4EC2" w:rsidRPr="00EF4EC2" w:rsidRDefault="00EF4EC2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19.11.2025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2CB47032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4341B5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A21E7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893573B" w14:textId="71548B04" w:rsidR="00BE43DE" w:rsidRPr="004341B5" w:rsidRDefault="00F81E3F">
            <w:pPr>
              <w:pStyle w:val="TableContents"/>
              <w:rPr>
                <w:b/>
                <w:bCs/>
                <w:lang w:val="ru-RU"/>
              </w:rPr>
            </w:pPr>
            <w:hyperlink r:id="rId8" w:history="1">
              <w:r w:rsidRPr="00F81E3F">
                <w:rPr>
                  <w:rStyle w:val="a6"/>
                </w:rPr>
                <w:t>https://clck.ru/3QGnCo</w:t>
              </w:r>
            </w:hyperlink>
          </w:p>
        </w:tc>
      </w:tr>
      <w:tr w:rsidR="00BE43DE" w:rsidRPr="00D87F08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5D76D1F8" w:rsidR="00BE43DE" w:rsidRPr="00F81E3F" w:rsidRDefault="002A60F3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- </w:t>
            </w:r>
            <w:r w:rsidR="00F81E3F">
              <w:rPr>
                <w:b/>
                <w:bCs/>
                <w:lang w:val="ru-RU"/>
              </w:rPr>
              <w:t xml:space="preserve">ИИ, Глубокое обучение, офисный-пакет, </w:t>
            </w:r>
            <w:hyperlink r:id="rId9" w:history="1">
              <w:r w:rsidR="00F81E3F" w:rsidRPr="00F81E3F">
                <w:rPr>
                  <w:rStyle w:val="a6"/>
                  <w:b/>
                  <w:bCs/>
                </w:rPr>
                <w:t>skywork</w:t>
              </w:r>
              <w:r w:rsidR="00F81E3F" w:rsidRPr="00F81E3F">
                <w:rPr>
                  <w:rStyle w:val="a6"/>
                  <w:b/>
                  <w:bCs/>
                  <w:lang w:val="ru-RU"/>
                </w:rPr>
                <w:t>.</w:t>
              </w:r>
              <w:r w:rsidR="00F81E3F" w:rsidRPr="00F81E3F">
                <w:rPr>
                  <w:rStyle w:val="a6"/>
                  <w:b/>
                  <w:bCs/>
                </w:rPr>
                <w:t>ai</w:t>
              </w:r>
            </w:hyperlink>
          </w:p>
        </w:tc>
      </w:tr>
      <w:tr w:rsidR="00BE43DE" w:rsidRPr="00D87F08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7FD62EF3" w14:textId="12D1CEE0" w:rsidR="00771AA1" w:rsidRP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Первый в мире офисный пакет на основе технологии </w:t>
            </w:r>
            <w:r>
              <w:t>DeepResearch</w:t>
            </w:r>
            <w:r>
              <w:rPr>
                <w:lang w:val="ru-RU"/>
              </w:rPr>
              <w:t>.</w:t>
            </w:r>
          </w:p>
          <w:p w14:paraId="391575A6" w14:textId="77777777" w:rsid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Официально вышла в мае 2025 года.</w:t>
            </w:r>
          </w:p>
          <w:p w14:paraId="11888522" w14:textId="77777777" w:rsidR="00F81E3F" w:rsidRDefault="00F81E3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Работа платформы не только с документами, но и к анализу данных и созданию презентаций.</w:t>
            </w:r>
          </w:p>
          <w:p w14:paraId="15BF4234" w14:textId="667B1945" w:rsidR="00F81E3F" w:rsidRDefault="001E34F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Использует систему из пяти ИИ-агентов: документы, таблица данные, презентации, подкасты и веб-контент.</w:t>
            </w:r>
          </w:p>
          <w:p w14:paraId="6BE50B6C" w14:textId="7796FE34" w:rsidR="00F81E3F" w:rsidRDefault="001E34FF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Автоматически генерирует форму ввода для каждой задачи, чтобы уточнить цели, контекст.</w:t>
            </w:r>
          </w:p>
        </w:tc>
      </w:tr>
      <w:tr w:rsidR="00BE43DE" w:rsidRPr="00D87F08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64B088E8" w14:textId="77777777" w:rsidR="00820437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Благодаря автоматизации экономить время и ресурсов.</w:t>
            </w:r>
          </w:p>
          <w:p w14:paraId="13ABFDC0" w14:textId="77777777" w:rsidR="001E34FF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Повышает качества и достоверности контента с 10-кратным углублением поиска и проверкой источников.</w:t>
            </w:r>
          </w:p>
          <w:p w14:paraId="7905A801" w14:textId="77777777" w:rsidR="001E34FF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Отслеживает надежность источников и обосновывает свои выводы.</w:t>
            </w:r>
          </w:p>
          <w:p w14:paraId="605914BD" w14:textId="742E143E" w:rsidR="001E34FF" w:rsidRPr="00820437" w:rsidRDefault="001E34FF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Система форм ввода помогает более четко формулировать свои потребности, что приводит к лучшим результатам с первой попытки.</w:t>
            </w:r>
          </w:p>
        </w:tc>
      </w:tr>
      <w:tr w:rsidR="00BE43DE" w:rsidRPr="00F81E3F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0CEC40CE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91385C5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Снижает самостоятельно проводить глубокие исследования.</w:t>
            </w:r>
          </w:p>
          <w:p w14:paraId="3AC9DF30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Может привести к сокращению рабочих мест для младших аналитиков.</w:t>
            </w:r>
          </w:p>
          <w:p w14:paraId="3272C04B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Массовое использование приведет к созданию однотипного, шаблонного контента.</w:t>
            </w:r>
          </w:p>
          <w:p w14:paraId="211A236A" w14:textId="77777777" w:rsid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Платформа поддерживает только английский и японский язык.</w:t>
            </w:r>
          </w:p>
          <w:p w14:paraId="10ABC8DF" w14:textId="4F5326DA" w:rsidR="001E34FF" w:rsidRPr="001E34FF" w:rsidRDefault="001E34FF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Стоимость подписки </w:t>
            </w:r>
            <w:r>
              <w:t>$19.99</w:t>
            </w:r>
            <w:r>
              <w:rPr>
                <w:lang w:val="ru-RU"/>
              </w:rPr>
              <w:t>.</w:t>
            </w:r>
          </w:p>
        </w:tc>
      </w:tr>
      <w:tr w:rsidR="00BE43DE" w:rsidRPr="00D87F08" w14:paraId="1E79A249" w14:textId="77777777" w:rsidTr="00484ACB">
        <w:trPr>
          <w:trHeight w:val="3994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1415" w14:textId="63677C65" w:rsidR="00603167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55544F78" w14:textId="141C0EC1" w:rsidR="00BE43DE" w:rsidRPr="00603167" w:rsidRDefault="00484ACB" w:rsidP="009B2904">
            <w:pPr>
              <w:pStyle w:val="TableContents"/>
              <w:rPr>
                <w:lang w:val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FC1FD29" wp14:editId="6F8B5C2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29210</wp:posOffset>
                  </wp:positionV>
                  <wp:extent cx="2320290" cy="2324100"/>
                  <wp:effectExtent l="0" t="0" r="3810" b="0"/>
                  <wp:wrapNone/>
                  <wp:docPr id="923287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287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90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B934B2E" wp14:editId="23041AF8">
                  <wp:simplePos x="0" y="0"/>
                  <wp:positionH relativeFrom="column">
                    <wp:posOffset>2476500</wp:posOffset>
                  </wp:positionH>
                  <wp:positionV relativeFrom="paragraph">
                    <wp:posOffset>21590</wp:posOffset>
                  </wp:positionV>
                  <wp:extent cx="3444240" cy="2292704"/>
                  <wp:effectExtent l="0" t="0" r="3810" b="0"/>
                  <wp:wrapNone/>
                  <wp:docPr id="7157025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0250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0" cy="229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B538F61" w14:textId="77777777" w:rsidR="0012069F" w:rsidRPr="00072F9D" w:rsidRDefault="0012069F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73CC9" w14:textId="77777777" w:rsidR="00375842" w:rsidRDefault="00375842">
      <w:r>
        <w:separator/>
      </w:r>
    </w:p>
  </w:endnote>
  <w:endnote w:type="continuationSeparator" w:id="0">
    <w:p w14:paraId="26142D5B" w14:textId="77777777" w:rsidR="00375842" w:rsidRDefault="00375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125B2" w14:textId="77777777" w:rsidR="00375842" w:rsidRDefault="00375842">
      <w:r>
        <w:separator/>
      </w:r>
    </w:p>
  </w:footnote>
  <w:footnote w:type="continuationSeparator" w:id="0">
    <w:p w14:paraId="1B6DB4FE" w14:textId="77777777" w:rsidR="00375842" w:rsidRDefault="00375842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F1AEE"/>
    <w:rsid w:val="0012069F"/>
    <w:rsid w:val="00155483"/>
    <w:rsid w:val="001E34FF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375842"/>
    <w:rsid w:val="004341B5"/>
    <w:rsid w:val="004362B3"/>
    <w:rsid w:val="00484ACB"/>
    <w:rsid w:val="004E12BD"/>
    <w:rsid w:val="004E17B8"/>
    <w:rsid w:val="004E57E4"/>
    <w:rsid w:val="00525601"/>
    <w:rsid w:val="00576049"/>
    <w:rsid w:val="005964CA"/>
    <w:rsid w:val="00603167"/>
    <w:rsid w:val="00617AFB"/>
    <w:rsid w:val="006437E9"/>
    <w:rsid w:val="00771AA1"/>
    <w:rsid w:val="007F57C4"/>
    <w:rsid w:val="00820437"/>
    <w:rsid w:val="00851E6C"/>
    <w:rsid w:val="008A29D1"/>
    <w:rsid w:val="00913986"/>
    <w:rsid w:val="009463CC"/>
    <w:rsid w:val="009B2904"/>
    <w:rsid w:val="00A3351F"/>
    <w:rsid w:val="00A855BF"/>
    <w:rsid w:val="00B81D2C"/>
    <w:rsid w:val="00BE43DE"/>
    <w:rsid w:val="00C93AFA"/>
    <w:rsid w:val="00C97A2E"/>
    <w:rsid w:val="00CC5EF0"/>
    <w:rsid w:val="00CE70E4"/>
    <w:rsid w:val="00D01C0F"/>
    <w:rsid w:val="00D87F08"/>
    <w:rsid w:val="00D933E7"/>
    <w:rsid w:val="00DB2F20"/>
    <w:rsid w:val="00E06757"/>
    <w:rsid w:val="00EF4200"/>
    <w:rsid w:val="00EF4EC2"/>
    <w:rsid w:val="00F318FB"/>
    <w:rsid w:val="00F62002"/>
    <w:rsid w:val="00F81E3F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56268428-80EA-4EEA-9450-1F41E6B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ck.ru/3QGnC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skywork.ai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skywork.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Васидов Мухаммадсаид Абдуфаттохович</cp:lastModifiedBy>
  <cp:revision>10</cp:revision>
  <cp:lastPrinted>1899-12-31T21:00:00Z</cp:lastPrinted>
  <dcterms:created xsi:type="dcterms:W3CDTF">2025-09-22T15:13:00Z</dcterms:created>
  <dcterms:modified xsi:type="dcterms:W3CDTF">2025-11-21T22:34:00Z</dcterms:modified>
</cp:coreProperties>
</file>