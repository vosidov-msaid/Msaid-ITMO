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43094D1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26C9D684" w14:textId="77777777" w:rsidR="00BE43DE" w:rsidRPr="00072F9D" w:rsidRDefault="00000000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374F76" w14:textId="77777777" w:rsidR="00BE43DE" w:rsidRDefault="00BE43DE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555"/>
        <w:gridCol w:w="1031"/>
        <w:gridCol w:w="1036"/>
      </w:tblGrid>
      <w:tr w:rsidR="00BE43DE" w14:paraId="40D52410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F01C9C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867618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6D6671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FFA9DB" w14:textId="77777777" w:rsidR="00BE43DE" w:rsidRPr="00072F9D" w:rsidRDefault="0000000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24283A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801AD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BE43DE" w14:paraId="70BDCB75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D547F6" w14:textId="6C4D94F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69384" w14:textId="77777777" w:rsidR="00BE43DE" w:rsidRDefault="00000000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5FF0D" w14:textId="20E1FFF4" w:rsidR="00BE43DE" w:rsidRPr="00072F9D" w:rsidRDefault="00072F9D">
            <w:pPr>
              <w:pStyle w:val="Standard"/>
            </w:pPr>
            <w:r w:rsidRPr="00072F9D">
              <w:rPr>
                <w:sz w:val="18"/>
                <w:szCs w:val="18"/>
              </w:rPr>
              <w:t>Data Representation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D6763B" w14:textId="3788C847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</w:rPr>
              <w:t>21.03.2025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828D79" w14:textId="6DB6FD7B" w:rsidR="00BE43DE" w:rsidRPr="00072F9D" w:rsidRDefault="00072F9D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430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4534" w14:textId="78D5F1CC" w:rsidR="00BE43DE" w:rsidRPr="00072F9D" w:rsidRDefault="00072F9D">
            <w:pPr>
              <w:pStyle w:val="Standard"/>
              <w:jc w:val="center"/>
            </w:pPr>
            <w:r w:rsidRPr="00072F9D">
              <w:rPr>
                <w:sz w:val="18"/>
                <w:szCs w:val="18"/>
              </w:rPr>
              <w:t>24.09.2025</w:t>
            </w:r>
          </w:p>
        </w:tc>
      </w:tr>
      <w:tr w:rsidR="009B2904" w14:paraId="5E458792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545007" w14:textId="343D82CA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8EE333" w14:textId="36CF4EBC" w:rsidR="009B2904" w:rsidRPr="009B2904" w:rsidRDefault="009B2904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F0061" w14:textId="1116B0D4" w:rsidR="009B2904" w:rsidRPr="002A60F3" w:rsidRDefault="002A60F3">
            <w:pPr>
              <w:pStyle w:val="Standard"/>
              <w:rPr>
                <w:sz w:val="18"/>
                <w:szCs w:val="18"/>
                <w:lang w:val="ru-RU"/>
              </w:rPr>
            </w:pPr>
            <w:r w:rsidRPr="002A60F3">
              <w:rPr>
                <w:sz w:val="18"/>
                <w:szCs w:val="18"/>
                <w:lang w:val="ru-RU"/>
              </w:rPr>
              <w:t>LZMA - современный подход к сжатию данных без потерь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AE75D0" w14:textId="6CF1883A" w:rsidR="009B2904" w:rsidRPr="002A60F3" w:rsidRDefault="002D50B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14.02.2024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A67AF" w14:textId="2C0D1952" w:rsidR="009B2904" w:rsidRPr="008A29D1" w:rsidRDefault="008A29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500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8641D" w14:textId="72235181" w:rsidR="009B2904" w:rsidRPr="009B2904" w:rsidRDefault="009B2904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08.10.2025</w:t>
            </w:r>
          </w:p>
        </w:tc>
      </w:tr>
      <w:tr w:rsidR="000F1AEE" w14:paraId="69ADFA31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4A9CB1" w14:textId="10E1ED9F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9E9AC" w14:textId="46659A3E" w:rsidR="000F1AEE" w:rsidRDefault="000F1AEE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364E3D" w14:textId="2E5090F2" w:rsidR="000F1AEE" w:rsidRPr="00D933E7" w:rsidRDefault="00D933E7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</w:rPr>
              <w:t>Python</w:t>
            </w:r>
            <w:r w:rsidRPr="00D933E7">
              <w:rPr>
                <w:sz w:val="18"/>
                <w:szCs w:val="18"/>
                <w:lang w:val="ru-RU"/>
              </w:rPr>
              <w:t xml:space="preserve"> 3.14 – </w:t>
            </w:r>
            <w:r>
              <w:rPr>
                <w:sz w:val="18"/>
                <w:szCs w:val="18"/>
                <w:lang w:val="ru-RU"/>
              </w:rPr>
              <w:t>лучшая версия и почему стоит на нее перейти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6471D2" w14:textId="27076C71" w:rsidR="000F1AEE" w:rsidRDefault="00D933E7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6F6246" w14:textId="78049C20" w:rsidR="000F1AEE" w:rsidRPr="00155483" w:rsidRDefault="00155483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1152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013A" w14:textId="28EFB8D1" w:rsidR="000F1AEE" w:rsidRDefault="000F1AEE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22.10.2025</w:t>
            </w:r>
          </w:p>
        </w:tc>
      </w:tr>
      <w:tr w:rsidR="004341B5" w14:paraId="4E1F3AC2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6BAD0" w14:textId="6ADAAF63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</w:t>
            </w:r>
            <w:r w:rsidR="00D87F08">
              <w:rPr>
                <w:sz w:val="18"/>
              </w:rPr>
              <w:t>10</w:t>
            </w:r>
            <w:r>
              <w:rPr>
                <w:sz w:val="18"/>
              </w:rPr>
              <w:t>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6997FF" w14:textId="2E32D1B4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F91B0F" w14:textId="331E8360" w:rsidR="004341B5" w:rsidRDefault="004341B5">
            <w:pPr>
              <w:pStyle w:val="Standard"/>
              <w:rPr>
                <w:sz w:val="18"/>
                <w:szCs w:val="18"/>
              </w:rPr>
            </w:pPr>
            <w:r w:rsidRPr="004341B5">
              <w:rPr>
                <w:sz w:val="18"/>
                <w:szCs w:val="18"/>
              </w:rPr>
              <w:t>Typst: возможная замена</w:t>
            </w:r>
            <w:r>
              <w:rPr>
                <w:sz w:val="18"/>
                <w:szCs w:val="18"/>
              </w:rPr>
              <w:t xml:space="preserve"> </w:t>
            </w:r>
            <w:r w:rsidRPr="004341B5">
              <w:rPr>
                <w:sz w:val="18"/>
                <w:szCs w:val="18"/>
              </w:rPr>
              <w:t>LaTeX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8FC704" w14:textId="286F3CFC" w:rsidR="004341B5" w:rsidRPr="004341B5" w:rsidRDefault="004341B5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17.09.2025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2E9F9" w14:textId="6CE5AF92" w:rsidR="004341B5" w:rsidRPr="0030133D" w:rsidRDefault="0030133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 xml:space="preserve">2230 </w:t>
            </w:r>
            <w:r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6E9AB" w14:textId="715A9312" w:rsidR="004341B5" w:rsidRPr="004341B5" w:rsidRDefault="004341B5">
            <w:pPr>
              <w:pStyle w:val="Standard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05.11.2025</w:t>
            </w:r>
          </w:p>
        </w:tc>
      </w:tr>
      <w:tr w:rsidR="00EF4EC2" w14:paraId="3D317410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560340" w14:textId="72ED5C1B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7750E" w14:textId="03F3CEB1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E28CE0" w14:textId="512638EF" w:rsidR="00EF4EC2" w:rsidRPr="00EF4EC2" w:rsidRDefault="00EF4EC2">
            <w:pPr>
              <w:pStyle w:val="Standard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Офисный пакет на базе ИИ от </w:t>
            </w:r>
            <w:hyperlink r:id="rId7" w:history="1">
              <w:r w:rsidRPr="00EF4EC2">
                <w:rPr>
                  <w:rStyle w:val="a6"/>
                  <w:sz w:val="18"/>
                  <w:szCs w:val="18"/>
                </w:rPr>
                <w:t>Skywork</w:t>
              </w:r>
              <w:r w:rsidRPr="00EF4EC2">
                <w:rPr>
                  <w:rStyle w:val="a6"/>
                  <w:sz w:val="18"/>
                  <w:szCs w:val="18"/>
                  <w:lang w:val="ru-RU"/>
                </w:rPr>
                <w:t>.</w:t>
              </w:r>
              <w:r w:rsidRPr="00EF4EC2">
                <w:rPr>
                  <w:rStyle w:val="a6"/>
                  <w:sz w:val="18"/>
                  <w:szCs w:val="18"/>
                </w:rPr>
                <w:t>ai</w:t>
              </w:r>
            </w:hyperlink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351B4" w14:textId="5A053F79" w:rsidR="00EF4EC2" w:rsidRPr="00EF4EC2" w:rsidRDefault="00EF4EC2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22.05.2025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A2488B" w14:textId="01A557E2" w:rsidR="00EF4EC2" w:rsidRPr="00EF4EC2" w:rsidRDefault="00EF4EC2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1090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5FAC0" w14:textId="48EB3F9A" w:rsidR="00EF4EC2" w:rsidRPr="00EF4EC2" w:rsidRDefault="00EF4EC2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19.11.2025</w:t>
            </w:r>
          </w:p>
        </w:tc>
      </w:tr>
      <w:tr w:rsidR="00CC541C" w14:paraId="66A9FA41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5AABA2" w14:textId="26C2817A" w:rsidR="00CC541C" w:rsidRDefault="00CC541C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7721A4" w14:textId="140FD006" w:rsidR="00CC541C" w:rsidRPr="00CC541C" w:rsidRDefault="00CC541C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28ED6" w14:textId="7E86BD9F" w:rsidR="00CC541C" w:rsidRPr="00CC541C" w:rsidRDefault="00CC541C">
            <w:pPr>
              <w:pStyle w:val="Standard"/>
              <w:rPr>
                <w:sz w:val="18"/>
                <w:szCs w:val="18"/>
                <w:lang w:val="ru-RU"/>
              </w:rPr>
            </w:pPr>
            <w:r w:rsidRPr="00CC541C">
              <w:rPr>
                <w:sz w:val="18"/>
                <w:szCs w:val="18"/>
                <w:lang w:val="ru-RU"/>
              </w:rPr>
              <w:t>Трансформация мобильной разработки с помощью</w:t>
            </w:r>
            <w:r>
              <w:rPr>
                <w:sz w:val="18"/>
                <w:szCs w:val="18"/>
                <w:lang w:val="ru-RU"/>
              </w:rPr>
              <w:t xml:space="preserve"> </w:t>
            </w:r>
            <w:r w:rsidRPr="00CC541C">
              <w:rPr>
                <w:sz w:val="18"/>
                <w:szCs w:val="18"/>
                <w:lang w:val="ru-RU"/>
              </w:rPr>
              <w:t>Backend</w:t>
            </w:r>
            <w:r>
              <w:rPr>
                <w:sz w:val="18"/>
                <w:szCs w:val="18"/>
                <w:lang w:val="ru-RU"/>
              </w:rPr>
              <w:t>-</w:t>
            </w:r>
            <w:r w:rsidRPr="00CC541C">
              <w:rPr>
                <w:sz w:val="18"/>
                <w:szCs w:val="18"/>
                <w:lang w:val="ru-RU"/>
              </w:rPr>
              <w:t>Driven</w:t>
            </w:r>
            <w:r>
              <w:rPr>
                <w:sz w:val="18"/>
                <w:szCs w:val="18"/>
                <w:lang w:val="ru-RU"/>
              </w:rPr>
              <w:t>-</w:t>
            </w:r>
            <w:r w:rsidRPr="00CC541C">
              <w:rPr>
                <w:sz w:val="18"/>
                <w:szCs w:val="18"/>
                <w:lang w:val="ru-RU"/>
              </w:rPr>
              <w:t>UI</w:t>
            </w:r>
            <w:r>
              <w:rPr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3E5DB0" w14:textId="748BFE17" w:rsidR="00CC541C" w:rsidRPr="00CC541C" w:rsidRDefault="00CC541C" w:rsidP="00893590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  <w:lang w:val="ru-RU"/>
              </w:rPr>
              <w:t>13.08.2024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9D20C0" w14:textId="52922E0D" w:rsidR="00CC541C" w:rsidRPr="00CC541C" w:rsidRDefault="00EC33D1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~500</w:t>
            </w:r>
            <w:r w:rsidR="00CC541C">
              <w:rPr>
                <w:sz w:val="18"/>
              </w:rPr>
              <w:t xml:space="preserve"> </w:t>
            </w:r>
            <w:r w:rsidR="00CC541C">
              <w:rPr>
                <w:sz w:val="18"/>
                <w:lang w:val="ru-RU"/>
              </w:rPr>
              <w:t>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E2A4F" w14:textId="05EF9E96" w:rsidR="00CC541C" w:rsidRDefault="00CC541C">
            <w:pPr>
              <w:pStyle w:val="Standard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03.12.2025</w:t>
            </w:r>
          </w:p>
        </w:tc>
      </w:tr>
      <w:tr w:rsidR="005C56FC" w14:paraId="5B2BA37E" w14:textId="77777777" w:rsidTr="00893590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BB4CFD" w14:textId="3CB5CEDA" w:rsidR="005C56FC" w:rsidRPr="005C56FC" w:rsidRDefault="005C56FC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03.12.2025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854EAA" w14:textId="25CD6407" w:rsidR="005C56FC" w:rsidRDefault="005C56FC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27B7E8" w14:textId="5260F620" w:rsidR="005C56FC" w:rsidRPr="00893590" w:rsidRDefault="00E56429" w:rsidP="00893590">
            <w:pPr>
              <w:pStyle w:val="Standard"/>
              <w:numPr>
                <w:ilvl w:val="0"/>
                <w:numId w:val="1"/>
              </w:numPr>
              <w:rPr>
                <w:sz w:val="18"/>
                <w:szCs w:val="18"/>
              </w:rPr>
            </w:pPr>
            <w:r w:rsidRPr="00893590">
              <w:rPr>
                <w:sz w:val="18"/>
                <w:szCs w:val="18"/>
              </w:rPr>
              <w:t xml:space="preserve">  </w:t>
            </w:r>
            <w:r w:rsidR="00893590" w:rsidRPr="00893590">
              <w:rPr>
                <w:sz w:val="18"/>
                <w:szCs w:val="18"/>
                <w:lang w:val="ru-RU"/>
              </w:rPr>
              <w:t>Будущее</w:t>
            </w:r>
            <w:r w:rsidR="00893590" w:rsidRPr="00893590">
              <w:rPr>
                <w:sz w:val="18"/>
                <w:szCs w:val="18"/>
              </w:rPr>
              <w:t xml:space="preserve"> </w:t>
            </w:r>
            <w:r w:rsidR="00893590" w:rsidRPr="00893590">
              <w:rPr>
                <w:sz w:val="18"/>
                <w:szCs w:val="18"/>
                <w:lang w:val="ru-RU"/>
              </w:rPr>
              <w:t>веб</w:t>
            </w:r>
            <w:r w:rsidR="00893590" w:rsidRPr="00893590">
              <w:rPr>
                <w:sz w:val="18"/>
                <w:szCs w:val="18"/>
              </w:rPr>
              <w:t>-</w:t>
            </w:r>
            <w:r w:rsidR="00893590" w:rsidRPr="00893590">
              <w:rPr>
                <w:sz w:val="18"/>
                <w:szCs w:val="18"/>
                <w:lang w:val="ru-RU"/>
              </w:rPr>
              <w:t>разработки</w:t>
            </w:r>
            <w:r w:rsidR="00893590" w:rsidRPr="00893590">
              <w:rPr>
                <w:sz w:val="18"/>
                <w:szCs w:val="18"/>
              </w:rPr>
              <w:t xml:space="preserve">: </w:t>
            </w:r>
            <w:r w:rsidR="00893590">
              <w:rPr>
                <w:sz w:val="18"/>
                <w:szCs w:val="18"/>
              </w:rPr>
              <w:t>PWA</w:t>
            </w:r>
            <w:r w:rsidR="00893590" w:rsidRPr="00893590">
              <w:rPr>
                <w:sz w:val="18"/>
                <w:szCs w:val="18"/>
              </w:rPr>
              <w:t xml:space="preserve"> (</w:t>
            </w:r>
            <w:r w:rsidR="00893590">
              <w:rPr>
                <w:sz w:val="18"/>
                <w:szCs w:val="18"/>
              </w:rPr>
              <w:t>Progressive</w:t>
            </w:r>
            <w:r w:rsidR="00893590" w:rsidRPr="00893590">
              <w:rPr>
                <w:sz w:val="18"/>
                <w:szCs w:val="18"/>
              </w:rPr>
              <w:t xml:space="preserve"> </w:t>
            </w:r>
            <w:r w:rsidR="00893590">
              <w:rPr>
                <w:sz w:val="18"/>
                <w:szCs w:val="18"/>
              </w:rPr>
              <w:t>Web Apps)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72BB4" w14:textId="213EC2F4" w:rsidR="005C56FC" w:rsidRPr="00893590" w:rsidRDefault="00893590" w:rsidP="0089359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24</w:t>
            </w:r>
            <w:r w:rsidR="00E56429">
              <w:rPr>
                <w:sz w:val="18"/>
              </w:rPr>
              <w:t>.</w:t>
            </w:r>
            <w:r>
              <w:rPr>
                <w:sz w:val="18"/>
              </w:rPr>
              <w:t>12</w:t>
            </w:r>
            <w:r w:rsidR="00E56429">
              <w:rPr>
                <w:sz w:val="18"/>
              </w:rPr>
              <w:t>.202</w:t>
            </w:r>
            <w:r>
              <w:rPr>
                <w:sz w:val="18"/>
              </w:rPr>
              <w:t>4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E46BDD" w14:textId="7A136407" w:rsidR="005C56FC" w:rsidRPr="00893590" w:rsidRDefault="00893590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ru-RU"/>
              </w:rPr>
              <w:t>0</w:t>
            </w:r>
            <w:r>
              <w:rPr>
                <w:sz w:val="18"/>
              </w:rPr>
              <w:t>50</w:t>
            </w:r>
            <w:r>
              <w:rPr>
                <w:sz w:val="18"/>
                <w:lang w:val="ru-RU"/>
              </w:rPr>
              <w:t xml:space="preserve"> слов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ABE18" w14:textId="132F00B7" w:rsidR="005C56FC" w:rsidRPr="005C56FC" w:rsidRDefault="005C56FC">
            <w:pPr>
              <w:pStyle w:val="Standard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17.12.2025</w:t>
            </w:r>
          </w:p>
        </w:tc>
      </w:tr>
    </w:tbl>
    <w:p w14:paraId="45F5E97A" w14:textId="77777777" w:rsidR="00BE43DE" w:rsidRDefault="00BE43DE">
      <w:pPr>
        <w:pStyle w:val="Standard"/>
        <w:jc w:val="center"/>
        <w:rPr>
          <w:lang w:val="ru-RU"/>
        </w:rPr>
      </w:pPr>
    </w:p>
    <w:p w14:paraId="060AD2ED" w14:textId="1A773476" w:rsidR="00BE43DE" w:rsidRPr="00072F9D" w:rsidRDefault="00000000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072F9D">
        <w:rPr>
          <w:u w:val="single"/>
          <w:lang w:val="ru-RU"/>
        </w:rPr>
        <w:t>Васидов Мухаммадсаид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072F9D">
        <w:rPr>
          <w:i/>
          <w:u w:val="single"/>
        </w:rPr>
        <w:t>P</w:t>
      </w:r>
      <w:r w:rsidR="00072F9D" w:rsidRPr="00072F9D">
        <w:rPr>
          <w:i/>
          <w:u w:val="single"/>
          <w:lang w:val="ru-RU"/>
        </w:rPr>
        <w:t>3132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84A8D43" w14:textId="2CB47032" w:rsidR="00BE43DE" w:rsidRPr="00072F9D" w:rsidRDefault="00000000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BE43DE" w:rsidRPr="00893590" w14:paraId="47867B1A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D9EE9" w14:textId="77777777" w:rsidR="00BE43DE" w:rsidRDefault="00000000">
            <w:pPr>
              <w:pStyle w:val="TableContents"/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7893573B" w14:textId="17F621DE" w:rsidR="00E56429" w:rsidRPr="00E56429" w:rsidRDefault="00893590">
            <w:pPr>
              <w:pStyle w:val="TableContents"/>
            </w:pPr>
            <w:hyperlink r:id="rId8" w:history="1">
              <w:r w:rsidRPr="00893590">
                <w:rPr>
                  <w:rStyle w:val="a6"/>
                </w:rPr>
                <w:t>https://companies.rbc.ru/news/lAnwV8ew7X/buduschee-veb-razrabotki-osnovnyie-trendyi-2025-goda/</w:t>
              </w:r>
            </w:hyperlink>
          </w:p>
        </w:tc>
      </w:tr>
      <w:tr w:rsidR="00BE43DE" w:rsidRPr="00893590" w14:paraId="78168B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2D7A47" w14:textId="77777777" w:rsidR="00BE43DE" w:rsidRPr="00D933E7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5A6537B2" w14:textId="1078D891" w:rsidR="00BE43DE" w:rsidRPr="00893590" w:rsidRDefault="00CC541C" w:rsidP="009B2904">
            <w:pPr>
              <w:pStyle w:val="TableContents"/>
              <w:rPr>
                <w:b/>
                <w:bCs/>
                <w:lang w:val="ru-RU"/>
              </w:rPr>
            </w:pPr>
            <w:r w:rsidRPr="00893590">
              <w:rPr>
                <w:b/>
                <w:bCs/>
                <w:lang w:val="ru-RU"/>
              </w:rPr>
              <w:t xml:space="preserve">- </w:t>
            </w:r>
            <w:r w:rsidR="00893590">
              <w:rPr>
                <w:b/>
                <w:bCs/>
              </w:rPr>
              <w:t>PWA</w:t>
            </w:r>
            <w:r w:rsidR="00893590" w:rsidRPr="00893590">
              <w:rPr>
                <w:b/>
                <w:bCs/>
                <w:lang w:val="ru-RU"/>
              </w:rPr>
              <w:t xml:space="preserve">, </w:t>
            </w:r>
            <w:r w:rsidR="00893590">
              <w:rPr>
                <w:b/>
                <w:bCs/>
              </w:rPr>
              <w:t>low</w:t>
            </w:r>
            <w:r w:rsidR="00893590" w:rsidRPr="00893590">
              <w:rPr>
                <w:b/>
                <w:bCs/>
                <w:lang w:val="ru-RU"/>
              </w:rPr>
              <w:t>-</w:t>
            </w:r>
            <w:r w:rsidR="00893590">
              <w:rPr>
                <w:b/>
                <w:bCs/>
              </w:rPr>
              <w:t>code</w:t>
            </w:r>
            <w:r w:rsidR="00893590" w:rsidRPr="00893590">
              <w:rPr>
                <w:b/>
                <w:bCs/>
                <w:lang w:val="ru-RU"/>
              </w:rPr>
              <w:t xml:space="preserve">, </w:t>
            </w:r>
            <w:r w:rsidR="00893590">
              <w:rPr>
                <w:b/>
                <w:bCs/>
                <w:lang w:val="ru-RU"/>
              </w:rPr>
              <w:t xml:space="preserve">ИИ, </w:t>
            </w:r>
            <w:r w:rsidR="00893590" w:rsidRPr="00893590">
              <w:rPr>
                <w:b/>
                <w:bCs/>
                <w:lang w:val="ru-RU"/>
              </w:rPr>
              <w:t>кроссплатформенные приложения</w:t>
            </w:r>
          </w:p>
        </w:tc>
      </w:tr>
      <w:tr w:rsidR="00BE43DE" w:rsidRPr="005C56FC" w14:paraId="4CF41077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F15256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11876672" w14:textId="1271E55B" w:rsidR="00CA294B" w:rsidRDefault="00893590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Прогрессивные веб-приложения (</w:t>
            </w:r>
            <w:r>
              <w:t>PWA</w:t>
            </w:r>
            <w:r w:rsidRPr="00893590">
              <w:rPr>
                <w:lang w:val="ru-RU"/>
              </w:rPr>
              <w:t xml:space="preserve">) </w:t>
            </w:r>
            <w:r>
              <w:rPr>
                <w:lang w:val="ru-RU"/>
              </w:rPr>
              <w:t>являются один из популярных трендов 2025 года.</w:t>
            </w:r>
          </w:p>
          <w:p w14:paraId="3B14C3CA" w14:textId="77777777" w:rsidR="00893590" w:rsidRDefault="00893590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Одно приложение может одинаково работать на разных устройствах и ОС, поэтому </w:t>
            </w:r>
            <w:r>
              <w:t>PWA</w:t>
            </w:r>
            <w:r w:rsidRPr="00893590">
              <w:rPr>
                <w:lang w:val="ru-RU"/>
              </w:rPr>
              <w:t xml:space="preserve"> </w:t>
            </w:r>
            <w:r>
              <w:rPr>
                <w:lang w:val="ru-RU"/>
              </w:rPr>
              <w:t>ценятся за универсальность и независимость от платформы.</w:t>
            </w:r>
          </w:p>
          <w:p w14:paraId="6BE50B6C" w14:textId="31071854" w:rsidR="00893590" w:rsidRDefault="00893590" w:rsidP="004E12BD">
            <w:pPr>
              <w:pStyle w:val="TableContents"/>
              <w:numPr>
                <w:ilvl w:val="0"/>
                <w:numId w:val="4"/>
              </w:numPr>
              <w:ind w:left="381"/>
              <w:rPr>
                <w:lang w:val="ru-RU"/>
              </w:rPr>
            </w:pPr>
            <w:r>
              <w:t>PWA</w:t>
            </w:r>
            <w:r w:rsidRPr="00893590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снижает стоимость разработки за счёт отдельных </w:t>
            </w:r>
            <w:r>
              <w:t>Android</w:t>
            </w:r>
            <w:r w:rsidRPr="00893590">
              <w:rPr>
                <w:lang w:val="ru-RU"/>
              </w:rPr>
              <w:t>/</w:t>
            </w:r>
            <w:r>
              <w:t>iOS</w:t>
            </w:r>
            <w:r w:rsidRPr="00893590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приложений и сайта будет одна база с адаптацией под разные устройства.</w:t>
            </w:r>
          </w:p>
        </w:tc>
      </w:tr>
      <w:tr w:rsidR="00BE43DE" w:rsidRPr="005C56FC" w14:paraId="547D7F7C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4A28842A" w14:textId="77777777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5C0C0896" w14:textId="77777777" w:rsidR="00F444D6" w:rsidRDefault="00893590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Повышает удобство и снижает отток юзеров, так как </w:t>
            </w:r>
            <w:r>
              <w:t>PWA</w:t>
            </w:r>
            <w:r w:rsidRPr="00893590">
              <w:rPr>
                <w:lang w:val="ru-RU"/>
              </w:rPr>
              <w:t xml:space="preserve"> </w:t>
            </w:r>
            <w:r>
              <w:rPr>
                <w:lang w:val="ru-RU"/>
              </w:rPr>
              <w:t>быстро загружается, работает стабильно при плохом интернете и поддерживает офлайн-режим.</w:t>
            </w:r>
          </w:p>
          <w:p w14:paraId="3D5CD87B" w14:textId="77777777" w:rsidR="00893590" w:rsidRDefault="00893590" w:rsidP="00820437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Вместо отдельного сайта и двух приложений (</w:t>
            </w:r>
            <w:r>
              <w:t>iOS</w:t>
            </w:r>
            <w:r w:rsidRPr="00893590">
              <w:rPr>
                <w:lang w:val="ru-RU"/>
              </w:rPr>
              <w:t>/</w:t>
            </w:r>
            <w:r>
              <w:t>Android</w:t>
            </w:r>
            <w:r w:rsidRPr="00893590">
              <w:rPr>
                <w:lang w:val="ru-RU"/>
              </w:rPr>
              <w:t xml:space="preserve">) </w:t>
            </w:r>
            <w:r>
              <w:rPr>
                <w:lang w:val="ru-RU"/>
              </w:rPr>
              <w:t>создаётся кроссплатформенная кодовая база.</w:t>
            </w:r>
          </w:p>
          <w:p w14:paraId="605914BD" w14:textId="306190DD" w:rsidR="00893590" w:rsidRPr="00893590" w:rsidRDefault="00893590" w:rsidP="00893590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Быстро обновляется, так как все изменения будет на сервере, поэтому пользователям не нужно вручную обновлять через стор.</w:t>
            </w:r>
          </w:p>
        </w:tc>
      </w:tr>
      <w:tr w:rsidR="00BE43DE" w:rsidRPr="005C56FC" w14:paraId="2945CAAF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964E" w14:textId="0CEC40CE" w:rsidR="00BE43DE" w:rsidRPr="00072F9D" w:rsidRDefault="00000000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CAF39A1" w14:textId="77777777" w:rsidR="00795164" w:rsidRPr="00893590" w:rsidRDefault="00893590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t>PWA</w:t>
            </w:r>
            <w:r w:rsidRPr="00893590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всё ещё не имеют полного доступа к функциям устройства – системные настройки, фоновые задачи и работа с </w:t>
            </w:r>
            <w:r>
              <w:t>Bluetooth</w:t>
            </w:r>
            <w:r w:rsidRPr="00893590">
              <w:rPr>
                <w:lang w:val="ru-RU"/>
              </w:rPr>
              <w:t>.</w:t>
            </w:r>
          </w:p>
          <w:p w14:paraId="59013E20" w14:textId="77777777" w:rsidR="00893590" w:rsidRDefault="00893590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Зависимость от браузера.</w:t>
            </w:r>
          </w:p>
          <w:p w14:paraId="10ABC8DF" w14:textId="7A01CA08" w:rsidR="00893590" w:rsidRPr="001E34FF" w:rsidRDefault="00893590" w:rsidP="001E34FF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Сложнее монетизировать и продвигать через официальные маркеты, так как у них меньше инструментов для рейтингов, отзывов и органического продвижения.</w:t>
            </w:r>
          </w:p>
        </w:tc>
      </w:tr>
      <w:tr w:rsidR="00BE43DE" w:rsidRPr="00893590" w14:paraId="1E79A249" w14:textId="77777777" w:rsidTr="00795164">
        <w:trPr>
          <w:trHeight w:val="3485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41415" w14:textId="63677C65" w:rsidR="00603167" w:rsidRDefault="00000000" w:rsidP="009B2904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2E151FBF" w14:textId="77777777" w:rsidR="00BE43DE" w:rsidRDefault="00B532F9" w:rsidP="009B2904">
            <w:pPr>
              <w:pStyle w:val="TableContents"/>
              <w:rPr>
                <w:noProof/>
                <w:lang w:val="ru-RU"/>
              </w:rPr>
            </w:pPr>
            <w:r w:rsidRPr="005C56FC">
              <w:rPr>
                <w:noProof/>
                <w:lang w:val="ru-RU"/>
              </w:rPr>
              <w:t xml:space="preserve"> </w:t>
            </w:r>
            <w:r>
              <w:rPr>
                <w:noProof/>
              </w:rPr>
              <w:t xml:space="preserve"> </w:t>
            </w:r>
            <w:r w:rsidR="00893590">
              <w:rPr>
                <w:noProof/>
              </w:rPr>
              <w:drawing>
                <wp:inline distT="0" distB="0" distL="0" distR="0" wp14:anchorId="300630D4" wp14:editId="69B4A98F">
                  <wp:extent cx="3086100" cy="2187849"/>
                  <wp:effectExtent l="0" t="0" r="0" b="3175"/>
                  <wp:docPr id="2976315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6315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661" cy="2218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44F78" w14:textId="01F7C0B0" w:rsidR="00893590" w:rsidRPr="00893590" w:rsidRDefault="00893590" w:rsidP="009B2904">
            <w:pPr>
              <w:pStyle w:val="TableContents"/>
              <w:rPr>
                <w:lang w:val="ru-RU"/>
              </w:rPr>
            </w:pPr>
            <w:r w:rsidRPr="00893590">
              <w:rPr>
                <w:lang w:val="ru-RU"/>
              </w:rPr>
              <w:t>Мало того, что дальше HR'а пройти сложно, так теперь ещё и ChatGPT подкидывает идей</w:t>
            </w:r>
          </w:p>
        </w:tc>
      </w:tr>
    </w:tbl>
    <w:p w14:paraId="3B538F61" w14:textId="77777777" w:rsidR="0012069F" w:rsidRPr="00072F9D" w:rsidRDefault="0012069F" w:rsidP="00795164">
      <w:pPr>
        <w:pStyle w:val="Standard"/>
        <w:rPr>
          <w:lang w:val="ru-RU"/>
        </w:rPr>
      </w:pPr>
    </w:p>
    <w:sectPr w:rsidR="0012069F" w:rsidRPr="00072F9D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7658F" w14:textId="77777777" w:rsidR="0057166D" w:rsidRDefault="0057166D">
      <w:r>
        <w:separator/>
      </w:r>
    </w:p>
  </w:endnote>
  <w:endnote w:type="continuationSeparator" w:id="0">
    <w:p w14:paraId="4F78EDA6" w14:textId="77777777" w:rsidR="0057166D" w:rsidRDefault="00571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F8C33" w14:textId="77777777" w:rsidR="0057166D" w:rsidRDefault="0057166D">
      <w:r>
        <w:separator/>
      </w:r>
    </w:p>
  </w:footnote>
  <w:footnote w:type="continuationSeparator" w:id="0">
    <w:p w14:paraId="17FEF1C4" w14:textId="77777777" w:rsidR="0057166D" w:rsidRDefault="0057166D">
      <w:r>
        <w:continuationSeparator/>
      </w:r>
    </w:p>
  </w:footnote>
  <w:footnote w:id="1">
    <w:p w14:paraId="5337E0F4" w14:textId="77777777" w:rsidR="00BE43DE" w:rsidRPr="00072F9D" w:rsidRDefault="00000000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-76"/>
        </w:tabs>
        <w:ind w:left="356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-76"/>
        </w:tabs>
        <w:ind w:left="500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-76"/>
        </w:tabs>
        <w:ind w:left="644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-76"/>
        </w:tabs>
        <w:ind w:left="-76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 w16cid:durableId="22369672">
    <w:abstractNumId w:val="0"/>
  </w:num>
  <w:num w:numId="2" w16cid:durableId="2144762945">
    <w:abstractNumId w:val="1"/>
  </w:num>
  <w:num w:numId="3" w16cid:durableId="215508202">
    <w:abstractNumId w:val="2"/>
  </w:num>
  <w:num w:numId="4" w16cid:durableId="858618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B"/>
    <w:rsid w:val="00072F9D"/>
    <w:rsid w:val="00092275"/>
    <w:rsid w:val="000F1AEE"/>
    <w:rsid w:val="0012069F"/>
    <w:rsid w:val="00155483"/>
    <w:rsid w:val="001E34FF"/>
    <w:rsid w:val="0021654B"/>
    <w:rsid w:val="002A0E55"/>
    <w:rsid w:val="002A60F3"/>
    <w:rsid w:val="002A74E6"/>
    <w:rsid w:val="002B5ED8"/>
    <w:rsid w:val="002C4CB1"/>
    <w:rsid w:val="002D50B7"/>
    <w:rsid w:val="002F3A4C"/>
    <w:rsid w:val="0030133D"/>
    <w:rsid w:val="0032656D"/>
    <w:rsid w:val="00375842"/>
    <w:rsid w:val="004341B5"/>
    <w:rsid w:val="004362B3"/>
    <w:rsid w:val="00484ACB"/>
    <w:rsid w:val="004E12BD"/>
    <w:rsid w:val="004E17B8"/>
    <w:rsid w:val="004E57E4"/>
    <w:rsid w:val="00525601"/>
    <w:rsid w:val="0057166D"/>
    <w:rsid w:val="00576049"/>
    <w:rsid w:val="005964CA"/>
    <w:rsid w:val="005C56FC"/>
    <w:rsid w:val="00603167"/>
    <w:rsid w:val="00617AFB"/>
    <w:rsid w:val="006437E9"/>
    <w:rsid w:val="006D612B"/>
    <w:rsid w:val="006E28FF"/>
    <w:rsid w:val="00771AA1"/>
    <w:rsid w:val="00795164"/>
    <w:rsid w:val="007F57C4"/>
    <w:rsid w:val="00820437"/>
    <w:rsid w:val="00851E6C"/>
    <w:rsid w:val="00893590"/>
    <w:rsid w:val="008A29D1"/>
    <w:rsid w:val="00913986"/>
    <w:rsid w:val="009463CC"/>
    <w:rsid w:val="009B2904"/>
    <w:rsid w:val="00A3351F"/>
    <w:rsid w:val="00A855BF"/>
    <w:rsid w:val="00B532F9"/>
    <w:rsid w:val="00B81D2C"/>
    <w:rsid w:val="00BE43DE"/>
    <w:rsid w:val="00C93AFA"/>
    <w:rsid w:val="00C97A2E"/>
    <w:rsid w:val="00CA294B"/>
    <w:rsid w:val="00CC541C"/>
    <w:rsid w:val="00CC5EF0"/>
    <w:rsid w:val="00CE70E4"/>
    <w:rsid w:val="00D01C0F"/>
    <w:rsid w:val="00D87F08"/>
    <w:rsid w:val="00D933E7"/>
    <w:rsid w:val="00DB2F20"/>
    <w:rsid w:val="00DC38A3"/>
    <w:rsid w:val="00DC588D"/>
    <w:rsid w:val="00E06757"/>
    <w:rsid w:val="00E56429"/>
    <w:rsid w:val="00EC33D1"/>
    <w:rsid w:val="00EF4200"/>
    <w:rsid w:val="00EF4EC2"/>
    <w:rsid w:val="00F318FB"/>
    <w:rsid w:val="00F444D6"/>
    <w:rsid w:val="00F62002"/>
    <w:rsid w:val="00F81E3F"/>
    <w:rsid w:val="00FA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A43461D"/>
  <w15:chartTrackingRefBased/>
  <w15:docId w15:val="{0C58C0A1-C654-4570-B43B-8ADC7B9A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0">
    <w:name w:val="Основной шрифт абзаца1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2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Указатель1"/>
    <w:basedOn w:val="a"/>
    <w:pPr>
      <w:suppressLineNumbers/>
    </w:pPr>
    <w:rPr>
      <w:rFonts w:cs="Arial Unicode MS"/>
    </w:rPr>
  </w:style>
  <w:style w:type="paragraph" w:customStyle="1" w:styleId="14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5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basedOn w:val="a1"/>
    <w:uiPriority w:val="99"/>
    <w:semiHidden/>
    <w:unhideWhenUsed/>
    <w:rsid w:val="00072F9D"/>
    <w:rPr>
      <w:color w:val="605E5C"/>
      <w:shd w:val="clear" w:color="auto" w:fill="E1DFDD"/>
    </w:rPr>
  </w:style>
  <w:style w:type="paragraph" w:styleId="af4">
    <w:name w:val="No Spacing"/>
    <w:link w:val="af5"/>
    <w:uiPriority w:val="1"/>
    <w:qFormat/>
    <w:rsid w:val="002C4CB1"/>
    <w:rPr>
      <w:rFonts w:asciiTheme="minorHAnsi" w:eastAsiaTheme="minorEastAsia" w:hAnsiTheme="minorHAnsi" w:cstheme="minorBidi"/>
      <w:sz w:val="22"/>
      <w:szCs w:val="22"/>
    </w:rPr>
  </w:style>
  <w:style w:type="character" w:customStyle="1" w:styleId="af5">
    <w:name w:val="Без интервала Знак"/>
    <w:basedOn w:val="a1"/>
    <w:link w:val="af4"/>
    <w:uiPriority w:val="1"/>
    <w:rsid w:val="002C4CB1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anies.rbc.ru/news/lAnwV8ew7X/buduschee-veb-razrabotki-osnovnyie-trendyi-2025-goda/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user\AppData\Roaming\Microsoft\Word\skywork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2</Pages>
  <Words>393</Words>
  <Characters>2536</Characters>
  <Application>Microsoft Office Word</Application>
  <DocSecurity>0</DocSecurity>
  <Lines>101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Васидов Мухаммадсаид Абдуфаттохович</cp:lastModifiedBy>
  <cp:revision>1</cp:revision>
  <cp:lastPrinted>1899-12-31T21:00:00Z</cp:lastPrinted>
  <dcterms:created xsi:type="dcterms:W3CDTF">2025-09-22T15:13:00Z</dcterms:created>
  <dcterms:modified xsi:type="dcterms:W3CDTF">2025-12-19T20:38:00Z</dcterms:modified>
</cp:coreProperties>
</file>